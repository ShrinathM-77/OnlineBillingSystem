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E87A8" w14:textId="77777777" w:rsidR="00B023CE" w:rsidRDefault="00B023CE" w:rsidP="00B023CE">
      <w:pPr>
        <w:jc w:val="center"/>
        <w:rPr>
          <w:b/>
          <w:bCs/>
          <w:sz w:val="24"/>
          <w:szCs w:val="24"/>
        </w:rPr>
      </w:pPr>
      <w:r w:rsidRPr="0011523A">
        <w:rPr>
          <w:b/>
          <w:bCs/>
          <w:sz w:val="24"/>
          <w:szCs w:val="24"/>
        </w:rPr>
        <w:t>A PROJECT ON</w:t>
      </w:r>
    </w:p>
    <w:p w14:paraId="33E1D8DB" w14:textId="77777777" w:rsidR="003A4906" w:rsidRPr="0011523A" w:rsidRDefault="003A4906" w:rsidP="00B023CE">
      <w:pPr>
        <w:jc w:val="center"/>
        <w:rPr>
          <w:b/>
          <w:bCs/>
          <w:sz w:val="24"/>
          <w:szCs w:val="24"/>
        </w:rPr>
      </w:pPr>
    </w:p>
    <w:p w14:paraId="40D6F16D" w14:textId="77777777" w:rsidR="00B023CE" w:rsidRPr="0011523A" w:rsidRDefault="00B023CE" w:rsidP="00B023CE">
      <w:pPr>
        <w:jc w:val="center"/>
        <w:rPr>
          <w:b/>
          <w:bCs/>
          <w:sz w:val="24"/>
          <w:szCs w:val="24"/>
        </w:rPr>
      </w:pPr>
      <w:r w:rsidRPr="0011523A">
        <w:rPr>
          <w:b/>
          <w:bCs/>
          <w:sz w:val="24"/>
          <w:szCs w:val="24"/>
        </w:rPr>
        <w:t>Online Food Ordering System</w:t>
      </w:r>
    </w:p>
    <w:p w14:paraId="28F050EB" w14:textId="77777777" w:rsidR="003A4906" w:rsidRDefault="003A4906" w:rsidP="00B023CE">
      <w:pPr>
        <w:jc w:val="center"/>
        <w:rPr>
          <w:b/>
          <w:bCs/>
          <w:sz w:val="24"/>
          <w:szCs w:val="24"/>
        </w:rPr>
      </w:pPr>
    </w:p>
    <w:p w14:paraId="10F8C1AF" w14:textId="2052F0E5" w:rsidR="00B023CE" w:rsidRPr="0011523A" w:rsidRDefault="00B023CE" w:rsidP="00B023CE">
      <w:pPr>
        <w:jc w:val="center"/>
        <w:rPr>
          <w:b/>
          <w:bCs/>
          <w:sz w:val="24"/>
          <w:szCs w:val="24"/>
        </w:rPr>
      </w:pPr>
      <w:r w:rsidRPr="0011523A">
        <w:rPr>
          <w:b/>
          <w:bCs/>
          <w:sz w:val="24"/>
          <w:szCs w:val="24"/>
        </w:rPr>
        <w:t>BY</w:t>
      </w:r>
    </w:p>
    <w:p w14:paraId="2D6B5918" w14:textId="77777777" w:rsidR="00BF3B4D" w:rsidRDefault="00BF3B4D" w:rsidP="00B023CE">
      <w:pPr>
        <w:jc w:val="center"/>
        <w:rPr>
          <w:b/>
          <w:bCs/>
          <w:sz w:val="24"/>
          <w:szCs w:val="24"/>
        </w:rPr>
      </w:pPr>
    </w:p>
    <w:p w14:paraId="322B1D4F" w14:textId="5CA47D64" w:rsidR="00B023CE" w:rsidRPr="0011523A" w:rsidRDefault="00B023CE" w:rsidP="00B023CE">
      <w:pPr>
        <w:jc w:val="center"/>
        <w:rPr>
          <w:b/>
          <w:bCs/>
          <w:sz w:val="24"/>
          <w:szCs w:val="24"/>
        </w:rPr>
      </w:pPr>
      <w:r w:rsidRPr="0011523A">
        <w:rPr>
          <w:b/>
          <w:bCs/>
          <w:sz w:val="24"/>
          <w:szCs w:val="24"/>
        </w:rPr>
        <w:t>NAME OF STUDENT</w:t>
      </w:r>
    </w:p>
    <w:p w14:paraId="3B102529" w14:textId="77777777" w:rsidR="00B023CE" w:rsidRPr="0011523A" w:rsidRDefault="00B023CE" w:rsidP="00B023CE">
      <w:pPr>
        <w:jc w:val="center"/>
        <w:rPr>
          <w:b/>
          <w:bCs/>
          <w:sz w:val="24"/>
          <w:szCs w:val="24"/>
        </w:rPr>
      </w:pPr>
      <w:r w:rsidRPr="0011523A">
        <w:rPr>
          <w:b/>
          <w:bCs/>
          <w:sz w:val="24"/>
          <w:szCs w:val="24"/>
        </w:rPr>
        <w:t>M</w:t>
      </w:r>
      <w:r>
        <w:rPr>
          <w:b/>
          <w:bCs/>
          <w:sz w:val="24"/>
          <w:szCs w:val="24"/>
        </w:rPr>
        <w:t>r</w:t>
      </w:r>
      <w:r w:rsidRPr="0011523A">
        <w:rPr>
          <w:b/>
          <w:bCs/>
          <w:sz w:val="24"/>
          <w:szCs w:val="24"/>
        </w:rPr>
        <w:t>. S</w:t>
      </w:r>
      <w:r>
        <w:rPr>
          <w:b/>
          <w:bCs/>
          <w:sz w:val="24"/>
          <w:szCs w:val="24"/>
        </w:rPr>
        <w:t>h</w:t>
      </w:r>
      <w:r w:rsidRPr="0011523A">
        <w:rPr>
          <w:b/>
          <w:bCs/>
          <w:sz w:val="24"/>
          <w:szCs w:val="24"/>
        </w:rPr>
        <w:t>rinath Umakant Mate</w:t>
      </w:r>
    </w:p>
    <w:p w14:paraId="756E57FA" w14:textId="77777777" w:rsidR="00B023CE" w:rsidRPr="0011523A" w:rsidRDefault="00B023CE" w:rsidP="00B023CE">
      <w:pPr>
        <w:jc w:val="center"/>
        <w:rPr>
          <w:b/>
          <w:bCs/>
          <w:sz w:val="24"/>
          <w:szCs w:val="24"/>
        </w:rPr>
      </w:pPr>
      <w:r w:rsidRPr="0011523A">
        <w:rPr>
          <w:b/>
          <w:bCs/>
          <w:sz w:val="24"/>
          <w:szCs w:val="24"/>
        </w:rPr>
        <w:t>&amp;</w:t>
      </w:r>
    </w:p>
    <w:p w14:paraId="253219F8" w14:textId="77777777" w:rsidR="00B023CE" w:rsidRDefault="00B023CE" w:rsidP="00B023CE">
      <w:pPr>
        <w:jc w:val="center"/>
        <w:rPr>
          <w:b/>
          <w:bCs/>
          <w:sz w:val="24"/>
          <w:szCs w:val="24"/>
        </w:rPr>
      </w:pPr>
      <w:r w:rsidRPr="0011523A">
        <w:rPr>
          <w:b/>
          <w:bCs/>
          <w:sz w:val="24"/>
          <w:szCs w:val="24"/>
        </w:rPr>
        <w:t>Mr. Darshan Suresh Chavan</w:t>
      </w:r>
    </w:p>
    <w:p w14:paraId="1550D81B" w14:textId="77777777" w:rsidR="00BF3B4D" w:rsidRPr="0011523A" w:rsidRDefault="00BF3B4D" w:rsidP="00B023CE">
      <w:pPr>
        <w:jc w:val="center"/>
        <w:rPr>
          <w:b/>
          <w:bCs/>
          <w:sz w:val="24"/>
          <w:szCs w:val="24"/>
        </w:rPr>
      </w:pPr>
    </w:p>
    <w:p w14:paraId="0E1AF439" w14:textId="77777777" w:rsidR="00B023CE" w:rsidRPr="0011523A" w:rsidRDefault="00B023CE" w:rsidP="00B023CE">
      <w:pPr>
        <w:jc w:val="center"/>
        <w:rPr>
          <w:b/>
          <w:bCs/>
          <w:sz w:val="24"/>
          <w:szCs w:val="24"/>
        </w:rPr>
      </w:pPr>
      <w:r w:rsidRPr="0011523A">
        <w:rPr>
          <w:b/>
          <w:bCs/>
          <w:sz w:val="24"/>
          <w:szCs w:val="24"/>
        </w:rPr>
        <w:t>UNDER THE GUIDANCE OF</w:t>
      </w:r>
    </w:p>
    <w:p w14:paraId="3B17D9DE" w14:textId="77777777" w:rsidR="00B023CE" w:rsidRDefault="00B023CE" w:rsidP="00B023CE">
      <w:pPr>
        <w:jc w:val="center"/>
        <w:rPr>
          <w:b/>
          <w:bCs/>
          <w:sz w:val="24"/>
          <w:szCs w:val="24"/>
        </w:rPr>
      </w:pPr>
      <w:r w:rsidRPr="0011523A">
        <w:rPr>
          <w:b/>
          <w:bCs/>
          <w:sz w:val="24"/>
          <w:szCs w:val="24"/>
        </w:rPr>
        <w:t>PROF. YOGESH DESHMUKH</w:t>
      </w:r>
    </w:p>
    <w:p w14:paraId="1D0DE51B" w14:textId="77777777" w:rsidR="00B023CE" w:rsidRPr="0011523A" w:rsidRDefault="00B023CE" w:rsidP="00B023CE">
      <w:pPr>
        <w:jc w:val="center"/>
        <w:rPr>
          <w:b/>
          <w:bCs/>
          <w:sz w:val="24"/>
          <w:szCs w:val="24"/>
        </w:rPr>
      </w:pPr>
    </w:p>
    <w:p w14:paraId="391AECEA" w14:textId="77777777" w:rsidR="00B023CE" w:rsidRDefault="00B023CE" w:rsidP="00B023CE">
      <w:pPr>
        <w:jc w:val="center"/>
        <w:rPr>
          <w:b/>
          <w:bCs/>
          <w:sz w:val="24"/>
          <w:szCs w:val="24"/>
        </w:rPr>
      </w:pPr>
      <w:r w:rsidRPr="0011523A">
        <w:rPr>
          <w:b/>
          <w:bCs/>
          <w:sz w:val="24"/>
          <w:szCs w:val="24"/>
        </w:rPr>
        <w:t>SUBMITTED TO</w:t>
      </w:r>
    </w:p>
    <w:p w14:paraId="1A2372DC" w14:textId="77777777" w:rsidR="00CB0819" w:rsidRPr="0011523A" w:rsidRDefault="00CB0819" w:rsidP="00B023CE">
      <w:pPr>
        <w:jc w:val="center"/>
        <w:rPr>
          <w:b/>
          <w:bCs/>
          <w:sz w:val="24"/>
          <w:szCs w:val="24"/>
        </w:rPr>
      </w:pPr>
    </w:p>
    <w:p w14:paraId="58FF9803" w14:textId="07B7E354" w:rsidR="00B023CE" w:rsidRDefault="00B023CE" w:rsidP="00B023CE">
      <w:pPr>
        <w:jc w:val="center"/>
        <w:rPr>
          <w:b/>
          <w:bCs/>
          <w:sz w:val="24"/>
          <w:szCs w:val="24"/>
        </w:rPr>
      </w:pPr>
      <w:r w:rsidRPr="0011523A">
        <w:rPr>
          <w:b/>
          <w:bCs/>
          <w:sz w:val="24"/>
          <w:szCs w:val="24"/>
        </w:rPr>
        <w:t>SAVITRIBAI PHULE PUNE UNIVERSITY</w:t>
      </w:r>
    </w:p>
    <w:p w14:paraId="60777E1C" w14:textId="3FF3EA53" w:rsidR="00B023CE" w:rsidRPr="0011523A" w:rsidRDefault="00B023CE" w:rsidP="00B023CE">
      <w:pPr>
        <w:jc w:val="center"/>
        <w:rPr>
          <w:b/>
          <w:bCs/>
          <w:sz w:val="24"/>
          <w:szCs w:val="24"/>
        </w:rPr>
      </w:pPr>
    </w:p>
    <w:p w14:paraId="632DDBE6" w14:textId="0B714075" w:rsidR="00B023CE" w:rsidRDefault="00CB0819" w:rsidP="00B023CE">
      <w:pPr>
        <w:jc w:val="center"/>
        <w:rPr>
          <w:b/>
          <w:bCs/>
          <w:sz w:val="24"/>
          <w:szCs w:val="24"/>
        </w:rPr>
      </w:pPr>
      <w:r>
        <w:rPr>
          <w:rFonts w:ascii="SimSun" w:hAnsi="SimSun"/>
          <w:noProof/>
        </w:rPr>
        <w:drawing>
          <wp:anchor distT="0" distB="0" distL="114300" distR="114300" simplePos="0" relativeHeight="251662336" behindDoc="0" locked="0" layoutInCell="1" allowOverlap="1" wp14:anchorId="7B6246FA" wp14:editId="2133E856">
            <wp:simplePos x="0" y="0"/>
            <wp:positionH relativeFrom="margin">
              <wp:align>center</wp:align>
            </wp:positionH>
            <wp:positionV relativeFrom="page">
              <wp:posOffset>4040505</wp:posOffset>
            </wp:positionV>
            <wp:extent cx="1895475" cy="1371600"/>
            <wp:effectExtent l="0" t="0" r="9525" b="0"/>
            <wp:wrapSquare wrapText="bothSides"/>
            <wp:docPr id="810506017" name="Picture 1" descr="A logo of a building with horses and a fla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506017" name="Picture 1" descr="A logo of a building with horses and a flag&#10;&#10;Description automatically generated"/>
                    <pic:cNvPicPr/>
                  </pic:nvPicPr>
                  <pic:blipFill>
                    <a:blip r:embed="rId8" cstate="print">
                      <a:extLst>
                        <a:ext uri="{28A0092B-C50C-407E-A947-70E740481C1C}">
                          <a14:useLocalDpi xmlns:a14="http://schemas.microsoft.com/office/drawing/2010/main" val="0"/>
                        </a:ext>
                      </a:extLst>
                    </a:blip>
                    <a:srcRect/>
                    <a:stretch/>
                  </pic:blipFill>
                  <pic:spPr>
                    <a:xfrm>
                      <a:off x="0" y="0"/>
                      <a:ext cx="1895475" cy="1371600"/>
                    </a:xfrm>
                    <a:prstGeom prst="rect">
                      <a:avLst/>
                    </a:prstGeom>
                    <a:ln>
                      <a:noFill/>
                    </a:ln>
                  </pic:spPr>
                </pic:pic>
              </a:graphicData>
            </a:graphic>
            <wp14:sizeRelV relativeFrom="margin">
              <wp14:pctHeight>0</wp14:pctHeight>
            </wp14:sizeRelV>
          </wp:anchor>
        </w:drawing>
      </w:r>
    </w:p>
    <w:p w14:paraId="7159FDB0" w14:textId="7BACCCD2" w:rsidR="00B023CE" w:rsidRDefault="00B023CE" w:rsidP="00B023CE">
      <w:pPr>
        <w:jc w:val="center"/>
        <w:rPr>
          <w:b/>
          <w:bCs/>
          <w:sz w:val="24"/>
          <w:szCs w:val="24"/>
        </w:rPr>
      </w:pPr>
    </w:p>
    <w:p w14:paraId="246641CD" w14:textId="23073720" w:rsidR="00B023CE" w:rsidRDefault="00B023CE" w:rsidP="00B023CE">
      <w:pPr>
        <w:jc w:val="center"/>
        <w:rPr>
          <w:b/>
          <w:bCs/>
          <w:sz w:val="24"/>
          <w:szCs w:val="24"/>
        </w:rPr>
      </w:pPr>
    </w:p>
    <w:p w14:paraId="42BAAEEF" w14:textId="77777777" w:rsidR="00B023CE" w:rsidRDefault="00B023CE" w:rsidP="00B023CE">
      <w:pPr>
        <w:jc w:val="center"/>
        <w:rPr>
          <w:b/>
          <w:bCs/>
          <w:sz w:val="24"/>
          <w:szCs w:val="24"/>
        </w:rPr>
      </w:pPr>
    </w:p>
    <w:p w14:paraId="3FD35784" w14:textId="77777777" w:rsidR="00B023CE" w:rsidRDefault="00B023CE" w:rsidP="00B023CE">
      <w:pPr>
        <w:jc w:val="center"/>
        <w:rPr>
          <w:b/>
          <w:bCs/>
          <w:sz w:val="24"/>
          <w:szCs w:val="24"/>
        </w:rPr>
      </w:pPr>
    </w:p>
    <w:p w14:paraId="57E5AE25" w14:textId="77777777" w:rsidR="00B023CE" w:rsidRDefault="00B023CE" w:rsidP="00B023CE">
      <w:pPr>
        <w:jc w:val="center"/>
        <w:rPr>
          <w:b/>
          <w:bCs/>
          <w:sz w:val="24"/>
          <w:szCs w:val="24"/>
        </w:rPr>
      </w:pPr>
    </w:p>
    <w:p w14:paraId="156A09FB" w14:textId="77777777" w:rsidR="00B023CE" w:rsidRDefault="00B023CE" w:rsidP="00B023CE">
      <w:pPr>
        <w:jc w:val="center"/>
        <w:rPr>
          <w:b/>
          <w:bCs/>
          <w:sz w:val="24"/>
          <w:szCs w:val="24"/>
        </w:rPr>
      </w:pPr>
    </w:p>
    <w:p w14:paraId="01F70881" w14:textId="77777777" w:rsidR="00B023CE" w:rsidRDefault="00B023CE" w:rsidP="00B023CE">
      <w:pPr>
        <w:jc w:val="center"/>
        <w:rPr>
          <w:b/>
          <w:bCs/>
          <w:sz w:val="24"/>
          <w:szCs w:val="24"/>
        </w:rPr>
      </w:pPr>
    </w:p>
    <w:p w14:paraId="7D0DE4B9" w14:textId="285C5362" w:rsidR="00B023CE" w:rsidRDefault="00B023CE" w:rsidP="00B023CE">
      <w:pPr>
        <w:jc w:val="center"/>
        <w:rPr>
          <w:b/>
          <w:bCs/>
          <w:sz w:val="24"/>
          <w:szCs w:val="24"/>
        </w:rPr>
      </w:pPr>
    </w:p>
    <w:p w14:paraId="190C7F54" w14:textId="46760305" w:rsidR="00B023CE" w:rsidRDefault="00B023CE" w:rsidP="00B023CE">
      <w:pPr>
        <w:jc w:val="center"/>
        <w:rPr>
          <w:b/>
          <w:bCs/>
          <w:sz w:val="24"/>
          <w:szCs w:val="24"/>
        </w:rPr>
      </w:pPr>
      <w:r w:rsidRPr="0011523A">
        <w:rPr>
          <w:b/>
          <w:bCs/>
          <w:sz w:val="24"/>
          <w:szCs w:val="24"/>
        </w:rPr>
        <w:t>SAVITRIBAI PHULE PUNE UNIVERSITY</w:t>
      </w:r>
    </w:p>
    <w:p w14:paraId="28115E34" w14:textId="77777777" w:rsidR="00D547BF" w:rsidRPr="0011523A" w:rsidRDefault="00D547BF" w:rsidP="00B023CE">
      <w:pPr>
        <w:jc w:val="center"/>
        <w:rPr>
          <w:b/>
          <w:bCs/>
          <w:sz w:val="24"/>
          <w:szCs w:val="24"/>
        </w:rPr>
      </w:pPr>
    </w:p>
    <w:p w14:paraId="1AD58A61" w14:textId="77777777" w:rsidR="00A5250C" w:rsidRDefault="00A5250C" w:rsidP="00A5250C">
      <w:pPr>
        <w:jc w:val="center"/>
        <w:rPr>
          <w:b/>
          <w:bCs/>
          <w:sz w:val="24"/>
          <w:szCs w:val="24"/>
        </w:rPr>
      </w:pPr>
      <w:r w:rsidRPr="0097460B">
        <w:rPr>
          <w:b/>
          <w:bCs/>
          <w:sz w:val="24"/>
          <w:szCs w:val="24"/>
        </w:rPr>
        <w:t>IN PARTIAL FULFILLMENT FOR THIRD YEAR OF BACHELOR OF BUSINESS ADMINISTRATION</w:t>
      </w:r>
      <w:r>
        <w:rPr>
          <w:b/>
          <w:bCs/>
          <w:sz w:val="24"/>
          <w:szCs w:val="24"/>
        </w:rPr>
        <w:t xml:space="preserve"> </w:t>
      </w:r>
      <w:r w:rsidRPr="0011523A">
        <w:rPr>
          <w:b/>
          <w:bCs/>
          <w:sz w:val="24"/>
          <w:szCs w:val="24"/>
        </w:rPr>
        <w:t xml:space="preserve">COMPUTER APPLICATION </w:t>
      </w:r>
      <w:r>
        <w:rPr>
          <w:b/>
          <w:bCs/>
          <w:sz w:val="24"/>
          <w:szCs w:val="24"/>
        </w:rPr>
        <w:t xml:space="preserve"> BBA</w:t>
      </w:r>
      <w:r w:rsidRPr="0011523A">
        <w:rPr>
          <w:b/>
          <w:bCs/>
          <w:sz w:val="24"/>
          <w:szCs w:val="24"/>
        </w:rPr>
        <w:t>(CA)</w:t>
      </w:r>
    </w:p>
    <w:p w14:paraId="6B5863A5" w14:textId="77777777" w:rsidR="00D547BF" w:rsidRPr="0011523A" w:rsidRDefault="00D547BF" w:rsidP="005474A6">
      <w:pPr>
        <w:rPr>
          <w:b/>
          <w:bCs/>
          <w:sz w:val="24"/>
          <w:szCs w:val="24"/>
        </w:rPr>
      </w:pPr>
    </w:p>
    <w:p w14:paraId="707F054C" w14:textId="77777777" w:rsidR="00B023CE" w:rsidRDefault="00B023CE" w:rsidP="00B023CE">
      <w:pPr>
        <w:jc w:val="center"/>
        <w:rPr>
          <w:b/>
          <w:bCs/>
          <w:sz w:val="24"/>
          <w:szCs w:val="24"/>
        </w:rPr>
      </w:pPr>
      <w:r w:rsidRPr="0011523A">
        <w:rPr>
          <w:b/>
          <w:bCs/>
          <w:sz w:val="24"/>
          <w:szCs w:val="24"/>
        </w:rPr>
        <w:t>BATCH-202</w:t>
      </w:r>
      <w:r>
        <w:rPr>
          <w:b/>
          <w:bCs/>
          <w:sz w:val="24"/>
          <w:szCs w:val="24"/>
        </w:rPr>
        <w:t>4</w:t>
      </w:r>
      <w:r w:rsidRPr="0011523A">
        <w:rPr>
          <w:b/>
          <w:bCs/>
          <w:sz w:val="24"/>
          <w:szCs w:val="24"/>
        </w:rPr>
        <w:t>-202</w:t>
      </w:r>
      <w:r>
        <w:rPr>
          <w:b/>
          <w:bCs/>
          <w:sz w:val="24"/>
          <w:szCs w:val="24"/>
        </w:rPr>
        <w:t>5</w:t>
      </w:r>
    </w:p>
    <w:p w14:paraId="53FB1F3B" w14:textId="66E26E89" w:rsidR="00B023CE" w:rsidRPr="0011523A" w:rsidRDefault="00B023CE" w:rsidP="00B023CE">
      <w:pPr>
        <w:jc w:val="center"/>
        <w:rPr>
          <w:b/>
          <w:bCs/>
          <w:sz w:val="24"/>
          <w:szCs w:val="24"/>
        </w:rPr>
      </w:pPr>
    </w:p>
    <w:p w14:paraId="63EA068E" w14:textId="453EA57B" w:rsidR="00B023CE" w:rsidRDefault="006B609C" w:rsidP="00B023CE">
      <w:pPr>
        <w:jc w:val="center"/>
        <w:rPr>
          <w:b/>
          <w:bCs/>
          <w:sz w:val="24"/>
          <w:szCs w:val="24"/>
        </w:rPr>
      </w:pPr>
      <w:r>
        <w:rPr>
          <w:rFonts w:ascii="SimSun" w:hAnsi="SimSun"/>
          <w:b/>
          <w:bCs/>
          <w:noProof/>
          <w:sz w:val="24"/>
        </w:rPr>
        <w:drawing>
          <wp:anchor distT="0" distB="0" distL="114300" distR="114300" simplePos="0" relativeHeight="251663360" behindDoc="0" locked="0" layoutInCell="1" allowOverlap="1" wp14:anchorId="2273A276" wp14:editId="7883710B">
            <wp:simplePos x="0" y="0"/>
            <wp:positionH relativeFrom="page">
              <wp:align>center</wp:align>
            </wp:positionH>
            <wp:positionV relativeFrom="paragraph">
              <wp:posOffset>19281</wp:posOffset>
            </wp:positionV>
            <wp:extent cx="2181860" cy="1336675"/>
            <wp:effectExtent l="0" t="0" r="8890" b="0"/>
            <wp:wrapSquare wrapText="bothSides"/>
            <wp:docPr id="695600847" name="Image1" descr="C:\Users\Prashant\Downloads\2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extLst>
                        <a:ext uri="{28A0092B-C50C-407E-A947-70E740481C1C}">
                          <a14:useLocalDpi xmlns:a14="http://schemas.microsoft.com/office/drawing/2010/main" val="0"/>
                        </a:ext>
                      </a:extLst>
                    </a:blip>
                    <a:srcRect/>
                    <a:stretch/>
                  </pic:blipFill>
                  <pic:spPr>
                    <a:xfrm>
                      <a:off x="0" y="0"/>
                      <a:ext cx="2184459" cy="1338555"/>
                    </a:xfrm>
                    <a:prstGeom prst="rect">
                      <a:avLst/>
                    </a:prstGeom>
                    <a:ln>
                      <a:noFill/>
                    </a:ln>
                  </pic:spPr>
                </pic:pic>
              </a:graphicData>
            </a:graphic>
            <wp14:sizeRelH relativeFrom="margin">
              <wp14:pctWidth>0</wp14:pctWidth>
            </wp14:sizeRelH>
            <wp14:sizeRelV relativeFrom="margin">
              <wp14:pctHeight>0</wp14:pctHeight>
            </wp14:sizeRelV>
          </wp:anchor>
        </w:drawing>
      </w:r>
    </w:p>
    <w:p w14:paraId="483E1782" w14:textId="4950DC7F" w:rsidR="00B023CE" w:rsidRDefault="00B023CE" w:rsidP="00B023CE">
      <w:pPr>
        <w:jc w:val="center"/>
        <w:rPr>
          <w:b/>
          <w:bCs/>
          <w:sz w:val="24"/>
          <w:szCs w:val="24"/>
        </w:rPr>
      </w:pPr>
    </w:p>
    <w:p w14:paraId="7CF8F8E5" w14:textId="42294B68" w:rsidR="00B023CE" w:rsidRDefault="00B023CE" w:rsidP="00B023CE">
      <w:pPr>
        <w:jc w:val="center"/>
        <w:rPr>
          <w:b/>
          <w:bCs/>
          <w:sz w:val="24"/>
          <w:szCs w:val="24"/>
        </w:rPr>
      </w:pPr>
    </w:p>
    <w:p w14:paraId="7583B4DA" w14:textId="77777777" w:rsidR="00B023CE" w:rsidRDefault="00B023CE" w:rsidP="00B023CE">
      <w:pPr>
        <w:jc w:val="center"/>
        <w:rPr>
          <w:b/>
          <w:bCs/>
          <w:sz w:val="24"/>
          <w:szCs w:val="24"/>
        </w:rPr>
      </w:pPr>
    </w:p>
    <w:p w14:paraId="7A1345BF" w14:textId="77777777" w:rsidR="00B023CE" w:rsidRDefault="00B023CE" w:rsidP="00B023CE">
      <w:pPr>
        <w:jc w:val="center"/>
        <w:rPr>
          <w:b/>
          <w:bCs/>
          <w:sz w:val="24"/>
          <w:szCs w:val="24"/>
        </w:rPr>
      </w:pPr>
    </w:p>
    <w:p w14:paraId="0E306505" w14:textId="77777777" w:rsidR="00B023CE" w:rsidRPr="0011523A" w:rsidRDefault="00B023CE" w:rsidP="00B023CE">
      <w:pPr>
        <w:jc w:val="center"/>
        <w:rPr>
          <w:b/>
          <w:bCs/>
          <w:sz w:val="24"/>
          <w:szCs w:val="24"/>
        </w:rPr>
      </w:pPr>
    </w:p>
    <w:p w14:paraId="240A538C" w14:textId="77777777" w:rsidR="00B023CE" w:rsidRPr="0011523A" w:rsidRDefault="00B023CE" w:rsidP="00B023CE">
      <w:pPr>
        <w:jc w:val="center"/>
        <w:rPr>
          <w:b/>
          <w:bCs/>
          <w:sz w:val="24"/>
          <w:szCs w:val="24"/>
        </w:rPr>
      </w:pPr>
    </w:p>
    <w:p w14:paraId="3B33F328" w14:textId="77777777" w:rsidR="00B023CE" w:rsidRDefault="00B023CE" w:rsidP="00B023CE">
      <w:pPr>
        <w:jc w:val="center"/>
        <w:rPr>
          <w:b/>
          <w:bCs/>
          <w:sz w:val="24"/>
          <w:szCs w:val="24"/>
        </w:rPr>
      </w:pPr>
    </w:p>
    <w:p w14:paraId="12841D3D" w14:textId="77777777" w:rsidR="005474A6" w:rsidRDefault="005474A6" w:rsidP="00B023CE">
      <w:pPr>
        <w:jc w:val="center"/>
        <w:rPr>
          <w:b/>
          <w:bCs/>
          <w:sz w:val="24"/>
          <w:szCs w:val="24"/>
        </w:rPr>
      </w:pPr>
    </w:p>
    <w:p w14:paraId="53042271" w14:textId="77777777" w:rsidR="00B023CE" w:rsidRPr="0011523A" w:rsidRDefault="00B023CE" w:rsidP="00B15AA0">
      <w:pPr>
        <w:rPr>
          <w:b/>
          <w:bCs/>
          <w:sz w:val="24"/>
          <w:szCs w:val="24"/>
        </w:rPr>
      </w:pPr>
    </w:p>
    <w:p w14:paraId="60AA2BE1" w14:textId="77777777" w:rsidR="00B023CE" w:rsidRPr="0011523A" w:rsidRDefault="00B023CE" w:rsidP="00B023CE">
      <w:pPr>
        <w:jc w:val="center"/>
        <w:rPr>
          <w:b/>
          <w:bCs/>
          <w:sz w:val="24"/>
          <w:szCs w:val="24"/>
        </w:rPr>
      </w:pPr>
      <w:r w:rsidRPr="0011523A">
        <w:rPr>
          <w:b/>
          <w:bCs/>
          <w:sz w:val="24"/>
          <w:szCs w:val="24"/>
        </w:rPr>
        <w:t xml:space="preserve">ALARD </w:t>
      </w:r>
      <w:r>
        <w:rPr>
          <w:b/>
          <w:bCs/>
          <w:sz w:val="24"/>
          <w:szCs w:val="24"/>
        </w:rPr>
        <w:t>COLLEGE</w:t>
      </w:r>
      <w:r w:rsidRPr="0011523A">
        <w:rPr>
          <w:b/>
          <w:bCs/>
          <w:sz w:val="24"/>
          <w:szCs w:val="24"/>
        </w:rPr>
        <w:t xml:space="preserve"> OF</w:t>
      </w:r>
      <w:r>
        <w:rPr>
          <w:b/>
          <w:bCs/>
          <w:sz w:val="24"/>
          <w:szCs w:val="24"/>
        </w:rPr>
        <w:t xml:space="preserve"> BUSINESS STUDIES</w:t>
      </w:r>
      <w:r w:rsidRPr="0011523A">
        <w:rPr>
          <w:b/>
          <w:bCs/>
          <w:sz w:val="24"/>
          <w:szCs w:val="24"/>
        </w:rPr>
        <w:t>, PUNE</w:t>
      </w:r>
    </w:p>
    <w:p w14:paraId="4BC4229F" w14:textId="75BA4CEC" w:rsidR="0029066E" w:rsidRDefault="00151C0E" w:rsidP="006527BB">
      <w:pPr>
        <w:spacing w:after="939" w:line="336" w:lineRule="auto"/>
        <w:rPr>
          <w:b/>
          <w:sz w:val="36"/>
          <w:szCs w:val="36"/>
        </w:rPr>
      </w:pPr>
      <w:r>
        <w:rPr>
          <w:b/>
          <w:sz w:val="36"/>
          <w:szCs w:val="36"/>
        </w:rPr>
        <w:t xml:space="preserve">                           </w:t>
      </w:r>
      <w:r w:rsidR="00F057DB">
        <w:rPr>
          <w:b/>
          <w:sz w:val="36"/>
          <w:szCs w:val="36"/>
        </w:rPr>
        <w:t xml:space="preserve"> </w:t>
      </w:r>
      <w:r w:rsidR="0029066E">
        <w:rPr>
          <w:b/>
          <w:sz w:val="36"/>
          <w:szCs w:val="36"/>
        </w:rPr>
        <w:br w:type="page"/>
      </w:r>
    </w:p>
    <w:p w14:paraId="162A0C12" w14:textId="37AA71CB" w:rsidR="0029066E" w:rsidRPr="00D25897" w:rsidRDefault="0029066E" w:rsidP="00D57F52">
      <w:pPr>
        <w:spacing w:after="939" w:line="336" w:lineRule="auto"/>
        <w:jc w:val="center"/>
        <w:rPr>
          <w:b/>
          <w:sz w:val="36"/>
          <w:szCs w:val="36"/>
        </w:rPr>
      </w:pPr>
      <w:r>
        <w:rPr>
          <w:rFonts w:ascii="SimSun" w:hAnsi="SimSun"/>
          <w:b/>
          <w:bCs/>
          <w:noProof/>
          <w:sz w:val="24"/>
        </w:rPr>
        <w:lastRenderedPageBreak/>
        <w:drawing>
          <wp:anchor distT="0" distB="0" distL="114300" distR="114300" simplePos="0" relativeHeight="251659264" behindDoc="0" locked="0" layoutInCell="1" allowOverlap="1" wp14:anchorId="3411E8DB" wp14:editId="2E1ED5F4">
            <wp:simplePos x="0" y="0"/>
            <wp:positionH relativeFrom="column">
              <wp:posOffset>2019300</wp:posOffset>
            </wp:positionH>
            <wp:positionV relativeFrom="paragraph">
              <wp:posOffset>638175</wp:posOffset>
            </wp:positionV>
            <wp:extent cx="2257425" cy="1076325"/>
            <wp:effectExtent l="0" t="0" r="9525" b="9525"/>
            <wp:wrapSquare wrapText="bothSides"/>
            <wp:docPr id="1027" name="Image1" descr="C:\Users\Prashant\Downloads\2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extLst>
                        <a:ext uri="{28A0092B-C50C-407E-A947-70E740481C1C}">
                          <a14:useLocalDpi xmlns:a14="http://schemas.microsoft.com/office/drawing/2010/main" val="0"/>
                        </a:ext>
                      </a:extLst>
                    </a:blip>
                    <a:srcRect/>
                    <a:stretch/>
                  </pic:blipFill>
                  <pic:spPr>
                    <a:xfrm>
                      <a:off x="0" y="0"/>
                      <a:ext cx="2257425" cy="1076325"/>
                    </a:xfrm>
                    <a:prstGeom prst="rect">
                      <a:avLst/>
                    </a:prstGeom>
                    <a:ln>
                      <a:noFill/>
                    </a:ln>
                  </pic:spPr>
                </pic:pic>
              </a:graphicData>
            </a:graphic>
            <wp14:sizeRelH relativeFrom="margin">
              <wp14:pctWidth>0</wp14:pctWidth>
            </wp14:sizeRelH>
            <wp14:sizeRelV relativeFrom="margin">
              <wp14:pctHeight>0</wp14:pctHeight>
            </wp14:sizeRelV>
          </wp:anchor>
        </w:drawing>
      </w:r>
      <w:r w:rsidRPr="00D25897">
        <w:rPr>
          <w:b/>
          <w:sz w:val="36"/>
          <w:szCs w:val="36"/>
        </w:rPr>
        <w:t>"</w:t>
      </w:r>
      <w:r>
        <w:rPr>
          <w:b/>
          <w:sz w:val="36"/>
          <w:szCs w:val="36"/>
          <w:u w:val="single"/>
        </w:rPr>
        <w:t>Online Food Order System</w:t>
      </w:r>
      <w:r w:rsidRPr="00D25897">
        <w:rPr>
          <w:b/>
          <w:sz w:val="36"/>
          <w:szCs w:val="36"/>
          <w:u w:val="single"/>
        </w:rPr>
        <w:t>"</w:t>
      </w:r>
    </w:p>
    <w:p w14:paraId="661DD8B7" w14:textId="77777777" w:rsidR="0029066E" w:rsidRDefault="0029066E" w:rsidP="00D57F52">
      <w:pPr>
        <w:spacing w:before="58" w:line="400" w:lineRule="exact"/>
        <w:ind w:left="1985"/>
        <w:jc w:val="center"/>
        <w:rPr>
          <w:sz w:val="10"/>
          <w:szCs w:val="10"/>
        </w:rPr>
      </w:pPr>
    </w:p>
    <w:p w14:paraId="220FDDF1" w14:textId="77777777" w:rsidR="0029066E" w:rsidRDefault="0029066E" w:rsidP="00D57F52">
      <w:pPr>
        <w:spacing w:line="200" w:lineRule="exact"/>
        <w:jc w:val="center"/>
      </w:pPr>
    </w:p>
    <w:p w14:paraId="55C22AE2" w14:textId="77777777" w:rsidR="0029066E" w:rsidRDefault="0029066E" w:rsidP="00D57F52">
      <w:pPr>
        <w:spacing w:line="200" w:lineRule="exact"/>
        <w:jc w:val="center"/>
      </w:pPr>
    </w:p>
    <w:p w14:paraId="14F4131F" w14:textId="77777777" w:rsidR="0029066E" w:rsidRDefault="0029066E" w:rsidP="00D57F52">
      <w:pPr>
        <w:spacing w:line="200" w:lineRule="exact"/>
        <w:jc w:val="center"/>
      </w:pPr>
    </w:p>
    <w:p w14:paraId="728E38C4" w14:textId="77777777" w:rsidR="0029066E" w:rsidRDefault="0029066E" w:rsidP="00D57F52">
      <w:pPr>
        <w:spacing w:line="200" w:lineRule="exact"/>
        <w:jc w:val="center"/>
      </w:pPr>
    </w:p>
    <w:p w14:paraId="5524B35C" w14:textId="77777777" w:rsidR="0029066E" w:rsidRDefault="0029066E" w:rsidP="00D57F52">
      <w:pPr>
        <w:spacing w:line="200" w:lineRule="exact"/>
        <w:jc w:val="center"/>
      </w:pPr>
    </w:p>
    <w:p w14:paraId="7C01A982" w14:textId="77777777" w:rsidR="0029066E" w:rsidRDefault="0029066E" w:rsidP="00D57F52">
      <w:pPr>
        <w:spacing w:line="200" w:lineRule="exact"/>
        <w:jc w:val="center"/>
      </w:pPr>
    </w:p>
    <w:p w14:paraId="66D0DF4E" w14:textId="77777777" w:rsidR="0029066E" w:rsidRDefault="0029066E" w:rsidP="00D57F52">
      <w:pPr>
        <w:spacing w:line="200" w:lineRule="exact"/>
        <w:jc w:val="center"/>
      </w:pPr>
    </w:p>
    <w:p w14:paraId="76138F92" w14:textId="6EC7066A" w:rsidR="0029066E" w:rsidRPr="00D25897" w:rsidRDefault="00411399" w:rsidP="00D57F52">
      <w:pPr>
        <w:spacing w:before="24"/>
        <w:ind w:left="2160" w:right="2527"/>
        <w:jc w:val="center"/>
        <w:rPr>
          <w:b/>
          <w:bCs/>
          <w:sz w:val="24"/>
          <w:szCs w:val="24"/>
        </w:rPr>
      </w:pPr>
      <w:r>
        <w:rPr>
          <w:b/>
          <w:bCs/>
          <w:sz w:val="24"/>
          <w:szCs w:val="24"/>
        </w:rPr>
        <w:t xml:space="preserve">   </w:t>
      </w:r>
      <w:r w:rsidR="0029066E" w:rsidRPr="00D25897">
        <w:rPr>
          <w:b/>
          <w:bCs/>
          <w:sz w:val="24"/>
          <w:szCs w:val="24"/>
        </w:rPr>
        <w:t xml:space="preserve">ALARD COLLEGE OF </w:t>
      </w:r>
      <w:r w:rsidR="0029066E">
        <w:rPr>
          <w:b/>
          <w:bCs/>
          <w:sz w:val="24"/>
          <w:szCs w:val="24"/>
        </w:rPr>
        <w:t>BUSINESS</w:t>
      </w:r>
      <w:r w:rsidR="0029066E" w:rsidRPr="00D25897">
        <w:rPr>
          <w:b/>
          <w:bCs/>
          <w:sz w:val="24"/>
          <w:szCs w:val="24"/>
        </w:rPr>
        <w:t xml:space="preserve"> STUDIES</w:t>
      </w:r>
    </w:p>
    <w:p w14:paraId="6777C4E1" w14:textId="77777777" w:rsidR="0029066E" w:rsidRDefault="0029066E" w:rsidP="00D57F52">
      <w:pPr>
        <w:spacing w:before="79"/>
        <w:ind w:left="3600" w:right="3784"/>
        <w:jc w:val="center"/>
        <w:rPr>
          <w:b/>
          <w:bCs/>
          <w:sz w:val="24"/>
          <w:szCs w:val="24"/>
        </w:rPr>
      </w:pPr>
      <w:r>
        <w:rPr>
          <w:b/>
          <w:bCs/>
          <w:sz w:val="24"/>
          <w:szCs w:val="24"/>
        </w:rPr>
        <w:t>T</w:t>
      </w:r>
      <w:r w:rsidRPr="00D25897">
        <w:rPr>
          <w:b/>
          <w:bCs/>
          <w:sz w:val="24"/>
          <w:szCs w:val="24"/>
        </w:rPr>
        <w:t>Y-BBA (CA)</w:t>
      </w:r>
    </w:p>
    <w:p w14:paraId="78C8DADB" w14:textId="77777777" w:rsidR="0029066E" w:rsidRDefault="0029066E" w:rsidP="00D57F52">
      <w:pPr>
        <w:spacing w:before="79"/>
        <w:ind w:left="4006" w:right="3784"/>
        <w:jc w:val="center"/>
        <w:rPr>
          <w:b/>
          <w:bCs/>
          <w:sz w:val="24"/>
          <w:szCs w:val="24"/>
        </w:rPr>
      </w:pPr>
    </w:p>
    <w:p w14:paraId="4C80EBB5" w14:textId="77777777" w:rsidR="0029066E" w:rsidRPr="00D25897" w:rsidRDefault="0029066E" w:rsidP="00D57F52">
      <w:pPr>
        <w:spacing w:before="79"/>
        <w:ind w:left="4006" w:right="3784"/>
        <w:jc w:val="center"/>
        <w:rPr>
          <w:b/>
          <w:bCs/>
          <w:sz w:val="24"/>
          <w:szCs w:val="24"/>
        </w:rPr>
      </w:pPr>
    </w:p>
    <w:p w14:paraId="08DF6B2E" w14:textId="77777777" w:rsidR="0029066E" w:rsidRDefault="0029066E" w:rsidP="00D57F52">
      <w:pPr>
        <w:spacing w:line="200" w:lineRule="exact"/>
        <w:jc w:val="center"/>
      </w:pPr>
    </w:p>
    <w:p w14:paraId="7E1F70D0" w14:textId="77777777" w:rsidR="0029066E" w:rsidRPr="00D25897" w:rsidRDefault="0029066E" w:rsidP="00D57F52">
      <w:pPr>
        <w:jc w:val="center"/>
        <w:rPr>
          <w:b/>
          <w:sz w:val="24"/>
          <w:szCs w:val="24"/>
        </w:rPr>
      </w:pPr>
      <w:r w:rsidRPr="00D25897">
        <w:rPr>
          <w:b/>
          <w:sz w:val="24"/>
          <w:szCs w:val="24"/>
        </w:rPr>
        <w:t>SUBMITTED TO</w:t>
      </w:r>
    </w:p>
    <w:p w14:paraId="1737E91B" w14:textId="77777777" w:rsidR="0029066E" w:rsidRDefault="0029066E" w:rsidP="00D57F52">
      <w:pPr>
        <w:shd w:val="clear" w:color="auto" w:fill="FFFFFF"/>
        <w:jc w:val="center"/>
        <w:rPr>
          <w:rFonts w:ascii="SimSun" w:hAnsi="SimSun"/>
          <w:b/>
          <w:color w:val="000000"/>
          <w:sz w:val="24"/>
          <w:szCs w:val="24"/>
        </w:rPr>
      </w:pPr>
    </w:p>
    <w:p w14:paraId="56F668EE" w14:textId="77777777" w:rsidR="0029066E" w:rsidRPr="00D25897" w:rsidRDefault="0029066E" w:rsidP="00D57F52">
      <w:pPr>
        <w:shd w:val="clear" w:color="auto" w:fill="FFFFFF"/>
        <w:jc w:val="center"/>
        <w:rPr>
          <w:b/>
          <w:color w:val="000000"/>
          <w:sz w:val="24"/>
          <w:szCs w:val="24"/>
        </w:rPr>
      </w:pPr>
      <w:r w:rsidRPr="00D25897">
        <w:rPr>
          <w:b/>
          <w:color w:val="000000"/>
          <w:sz w:val="24"/>
          <w:szCs w:val="24"/>
        </w:rPr>
        <w:t>SAVITRIBAI PHULE PUNE UNIVERSITY</w:t>
      </w:r>
    </w:p>
    <w:p w14:paraId="46244E2C" w14:textId="77777777" w:rsidR="0029066E" w:rsidRPr="00D25897" w:rsidRDefault="0029066E" w:rsidP="00D57F52">
      <w:pPr>
        <w:shd w:val="clear" w:color="auto" w:fill="FFFFFF"/>
        <w:jc w:val="center"/>
        <w:rPr>
          <w:b/>
          <w:color w:val="000000"/>
          <w:sz w:val="24"/>
          <w:szCs w:val="24"/>
        </w:rPr>
      </w:pPr>
    </w:p>
    <w:p w14:paraId="79D7D468" w14:textId="77777777" w:rsidR="0029066E" w:rsidRDefault="0029066E" w:rsidP="00D57F52">
      <w:pPr>
        <w:shd w:val="clear" w:color="auto" w:fill="FFFFFF"/>
        <w:jc w:val="center"/>
        <w:rPr>
          <w:rFonts w:ascii="SimSun" w:hAnsi="SimSun"/>
          <w:b/>
          <w:sz w:val="24"/>
        </w:rPr>
      </w:pPr>
    </w:p>
    <w:p w14:paraId="67FCA598" w14:textId="77777777" w:rsidR="0029066E" w:rsidRDefault="0029066E" w:rsidP="00D57F52">
      <w:pPr>
        <w:spacing w:line="200" w:lineRule="exact"/>
        <w:jc w:val="center"/>
      </w:pPr>
    </w:p>
    <w:p w14:paraId="6269B652" w14:textId="77777777" w:rsidR="0029066E" w:rsidRDefault="0029066E" w:rsidP="00D57F52">
      <w:pPr>
        <w:spacing w:line="200" w:lineRule="exact"/>
        <w:jc w:val="center"/>
      </w:pPr>
    </w:p>
    <w:p w14:paraId="0C845C88" w14:textId="77777777" w:rsidR="0029066E" w:rsidRDefault="0029066E" w:rsidP="00D57F52">
      <w:pPr>
        <w:spacing w:line="200" w:lineRule="exact"/>
        <w:jc w:val="center"/>
      </w:pPr>
    </w:p>
    <w:p w14:paraId="4CDE80BB" w14:textId="77777777" w:rsidR="0029066E" w:rsidRDefault="0029066E" w:rsidP="00D57F52">
      <w:pPr>
        <w:spacing w:line="200" w:lineRule="exact"/>
        <w:jc w:val="center"/>
      </w:pPr>
    </w:p>
    <w:p w14:paraId="0EFD7009" w14:textId="77777777" w:rsidR="0029066E" w:rsidRDefault="0029066E" w:rsidP="00D57F52">
      <w:pPr>
        <w:spacing w:line="200" w:lineRule="exact"/>
        <w:jc w:val="center"/>
      </w:pPr>
      <w:r>
        <w:rPr>
          <w:rFonts w:ascii="SimSun" w:hAnsi="SimSun"/>
          <w:noProof/>
        </w:rPr>
        <w:drawing>
          <wp:anchor distT="0" distB="0" distL="114300" distR="114300" simplePos="0" relativeHeight="251660288" behindDoc="0" locked="0" layoutInCell="1" allowOverlap="1" wp14:anchorId="7002B48D" wp14:editId="32D566EE">
            <wp:simplePos x="0" y="0"/>
            <wp:positionH relativeFrom="margin">
              <wp:align>center</wp:align>
            </wp:positionH>
            <wp:positionV relativeFrom="page">
              <wp:posOffset>4981575</wp:posOffset>
            </wp:positionV>
            <wp:extent cx="1895475" cy="1371600"/>
            <wp:effectExtent l="0" t="0" r="9525" b="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rcRect/>
                    <a:stretch/>
                  </pic:blipFill>
                  <pic:spPr>
                    <a:xfrm>
                      <a:off x="0" y="0"/>
                      <a:ext cx="1895475" cy="1371600"/>
                    </a:xfrm>
                    <a:prstGeom prst="rect">
                      <a:avLst/>
                    </a:prstGeom>
                    <a:ln>
                      <a:noFill/>
                    </a:ln>
                  </pic:spPr>
                </pic:pic>
              </a:graphicData>
            </a:graphic>
            <wp14:sizeRelV relativeFrom="margin">
              <wp14:pctHeight>0</wp14:pctHeight>
            </wp14:sizeRelV>
          </wp:anchor>
        </w:drawing>
      </w:r>
    </w:p>
    <w:p w14:paraId="2BBFC48A" w14:textId="77777777" w:rsidR="0029066E" w:rsidRDefault="0029066E" w:rsidP="00D57F52">
      <w:pPr>
        <w:spacing w:line="200" w:lineRule="exact"/>
        <w:jc w:val="center"/>
      </w:pPr>
    </w:p>
    <w:p w14:paraId="76E3AF9B" w14:textId="77777777" w:rsidR="0029066E" w:rsidRDefault="0029066E" w:rsidP="00D57F52">
      <w:pPr>
        <w:spacing w:line="200" w:lineRule="exact"/>
        <w:jc w:val="center"/>
      </w:pPr>
    </w:p>
    <w:p w14:paraId="17D4C678" w14:textId="77777777" w:rsidR="0029066E" w:rsidRDefault="0029066E" w:rsidP="00D57F52">
      <w:pPr>
        <w:spacing w:line="200" w:lineRule="exact"/>
        <w:jc w:val="center"/>
      </w:pPr>
    </w:p>
    <w:p w14:paraId="58CEB87E" w14:textId="77777777" w:rsidR="0029066E" w:rsidRDefault="0029066E" w:rsidP="0029066E">
      <w:pPr>
        <w:spacing w:line="200" w:lineRule="exact"/>
      </w:pPr>
    </w:p>
    <w:p w14:paraId="0D889DE2" w14:textId="77777777" w:rsidR="0029066E" w:rsidRDefault="0029066E" w:rsidP="0029066E">
      <w:pPr>
        <w:spacing w:line="200" w:lineRule="exact"/>
      </w:pPr>
    </w:p>
    <w:p w14:paraId="4D1D8DFD" w14:textId="77777777" w:rsidR="0029066E" w:rsidRDefault="0029066E" w:rsidP="0029066E">
      <w:pPr>
        <w:spacing w:line="200" w:lineRule="exact"/>
      </w:pPr>
    </w:p>
    <w:p w14:paraId="01DD072B" w14:textId="77777777" w:rsidR="0029066E" w:rsidRDefault="0029066E" w:rsidP="0029066E">
      <w:pPr>
        <w:spacing w:line="200" w:lineRule="exact"/>
      </w:pPr>
    </w:p>
    <w:p w14:paraId="1768B173" w14:textId="77777777" w:rsidR="0029066E" w:rsidRDefault="0029066E" w:rsidP="0029066E">
      <w:pPr>
        <w:spacing w:line="200" w:lineRule="exact"/>
      </w:pPr>
    </w:p>
    <w:p w14:paraId="266C3E6E" w14:textId="77777777" w:rsidR="0029066E" w:rsidRDefault="0029066E" w:rsidP="0029066E">
      <w:pPr>
        <w:spacing w:line="200" w:lineRule="exact"/>
      </w:pPr>
    </w:p>
    <w:p w14:paraId="21A3CE8A" w14:textId="77777777" w:rsidR="0029066E" w:rsidRDefault="0029066E" w:rsidP="0029066E">
      <w:pPr>
        <w:spacing w:line="200" w:lineRule="exact"/>
      </w:pPr>
    </w:p>
    <w:p w14:paraId="2437500A" w14:textId="77777777" w:rsidR="0029066E" w:rsidRDefault="0029066E" w:rsidP="0029066E">
      <w:pPr>
        <w:spacing w:line="200" w:lineRule="exact"/>
      </w:pPr>
    </w:p>
    <w:p w14:paraId="7906432E" w14:textId="77777777" w:rsidR="0029066E" w:rsidRDefault="0029066E" w:rsidP="0029066E">
      <w:pPr>
        <w:spacing w:line="200" w:lineRule="exact"/>
      </w:pPr>
    </w:p>
    <w:p w14:paraId="004C3AB8" w14:textId="77777777" w:rsidR="0029066E" w:rsidRDefault="0029066E" w:rsidP="0029066E">
      <w:pPr>
        <w:spacing w:line="200" w:lineRule="exact"/>
      </w:pPr>
    </w:p>
    <w:p w14:paraId="077553D4" w14:textId="77777777" w:rsidR="0029066E" w:rsidRDefault="0029066E" w:rsidP="0029066E">
      <w:pPr>
        <w:spacing w:line="200" w:lineRule="exact"/>
      </w:pPr>
      <w:r>
        <w:tab/>
      </w:r>
    </w:p>
    <w:p w14:paraId="3B1D9B39" w14:textId="77777777" w:rsidR="0029066E" w:rsidRPr="001673ED" w:rsidRDefault="0029066E" w:rsidP="0029066E">
      <w:pPr>
        <w:rPr>
          <w:sz w:val="32"/>
          <w:szCs w:val="32"/>
        </w:rPr>
      </w:pPr>
      <w:r w:rsidRPr="001673ED">
        <w:rPr>
          <w:sz w:val="32"/>
          <w:szCs w:val="32"/>
        </w:rPr>
        <w:t>Project Guide</w:t>
      </w:r>
      <w:r>
        <w:rPr>
          <w:sz w:val="32"/>
          <w:szCs w:val="32"/>
        </w:rPr>
        <w:t xml:space="preserve"> :       </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Project By :                                    </w:t>
      </w:r>
    </w:p>
    <w:p w14:paraId="79D8AC31" w14:textId="77777777" w:rsidR="0029066E" w:rsidRDefault="0029066E" w:rsidP="0029066E">
      <w:pPr>
        <w:rPr>
          <w:sz w:val="28"/>
          <w:szCs w:val="28"/>
        </w:rPr>
      </w:pPr>
    </w:p>
    <w:p w14:paraId="0852C432" w14:textId="636304D8" w:rsidR="0029066E" w:rsidRDefault="0029066E" w:rsidP="0029066E">
      <w:pPr>
        <w:rPr>
          <w:w w:val="99"/>
          <w:sz w:val="28"/>
          <w:szCs w:val="28"/>
        </w:rPr>
      </w:pPr>
      <w:r>
        <w:rPr>
          <w:w w:val="99"/>
          <w:sz w:val="28"/>
          <w:szCs w:val="28"/>
        </w:rPr>
        <w:t xml:space="preserve">Prof. Yogesh Deshmukh </w:t>
      </w:r>
      <w:r w:rsidR="00927A3E">
        <w:rPr>
          <w:w w:val="99"/>
          <w:sz w:val="28"/>
          <w:szCs w:val="28"/>
        </w:rPr>
        <w:t xml:space="preserve">     </w:t>
      </w:r>
      <w:r>
        <w:rPr>
          <w:w w:val="99"/>
          <w:sz w:val="28"/>
          <w:szCs w:val="28"/>
        </w:rPr>
        <w:t xml:space="preserve">                                             Shrinath Umakant Mate</w:t>
      </w:r>
    </w:p>
    <w:p w14:paraId="6A3D7752" w14:textId="5B3495DC" w:rsidR="0029066E" w:rsidRDefault="0029066E" w:rsidP="0029066E">
      <w:pPr>
        <w:rPr>
          <w:w w:val="99"/>
          <w:sz w:val="28"/>
          <w:szCs w:val="28"/>
        </w:rPr>
      </w:pPr>
      <w:r>
        <w:rPr>
          <w:w w:val="99"/>
          <w:sz w:val="28"/>
          <w:szCs w:val="28"/>
        </w:rPr>
        <w:tab/>
      </w:r>
      <w:r>
        <w:rPr>
          <w:w w:val="99"/>
          <w:sz w:val="28"/>
          <w:szCs w:val="28"/>
        </w:rPr>
        <w:tab/>
      </w:r>
      <w:r>
        <w:rPr>
          <w:w w:val="99"/>
          <w:sz w:val="28"/>
          <w:szCs w:val="28"/>
        </w:rPr>
        <w:tab/>
      </w:r>
      <w:r>
        <w:rPr>
          <w:w w:val="99"/>
          <w:sz w:val="28"/>
          <w:szCs w:val="28"/>
        </w:rPr>
        <w:tab/>
      </w:r>
      <w:r>
        <w:rPr>
          <w:w w:val="99"/>
          <w:sz w:val="28"/>
          <w:szCs w:val="28"/>
        </w:rPr>
        <w:tab/>
      </w:r>
      <w:r>
        <w:rPr>
          <w:w w:val="99"/>
          <w:sz w:val="28"/>
          <w:szCs w:val="28"/>
        </w:rPr>
        <w:tab/>
      </w:r>
      <w:r>
        <w:rPr>
          <w:w w:val="99"/>
          <w:sz w:val="28"/>
          <w:szCs w:val="28"/>
        </w:rPr>
        <w:tab/>
      </w:r>
      <w:r>
        <w:rPr>
          <w:w w:val="99"/>
          <w:sz w:val="28"/>
          <w:szCs w:val="28"/>
        </w:rPr>
        <w:tab/>
        <w:t xml:space="preserve">       </w:t>
      </w:r>
    </w:p>
    <w:p w14:paraId="531777BA" w14:textId="77777777" w:rsidR="0029066E" w:rsidRPr="001673ED" w:rsidRDefault="0029066E" w:rsidP="0029066E">
      <w:pPr>
        <w:rPr>
          <w:sz w:val="28"/>
          <w:szCs w:val="28"/>
        </w:rPr>
      </w:pPr>
      <w:r>
        <w:rPr>
          <w:w w:val="99"/>
          <w:sz w:val="28"/>
          <w:szCs w:val="28"/>
        </w:rPr>
        <w:tab/>
      </w:r>
      <w:r>
        <w:rPr>
          <w:w w:val="99"/>
          <w:sz w:val="28"/>
          <w:szCs w:val="28"/>
        </w:rPr>
        <w:tab/>
      </w:r>
      <w:r>
        <w:rPr>
          <w:w w:val="99"/>
          <w:sz w:val="28"/>
          <w:szCs w:val="28"/>
        </w:rPr>
        <w:tab/>
      </w:r>
      <w:r>
        <w:rPr>
          <w:w w:val="99"/>
          <w:sz w:val="28"/>
          <w:szCs w:val="28"/>
        </w:rPr>
        <w:tab/>
      </w:r>
      <w:r>
        <w:rPr>
          <w:w w:val="99"/>
          <w:sz w:val="28"/>
          <w:szCs w:val="28"/>
        </w:rPr>
        <w:tab/>
      </w:r>
    </w:p>
    <w:p w14:paraId="46590CD6" w14:textId="77777777" w:rsidR="0029066E" w:rsidRDefault="0029066E" w:rsidP="0029066E">
      <w:pPr>
        <w:spacing w:line="200" w:lineRule="exact"/>
        <w:rPr>
          <w:sz w:val="28"/>
          <w:szCs w:val="28"/>
        </w:rPr>
      </w:pPr>
    </w:p>
    <w:p w14:paraId="614E47A8" w14:textId="77777777" w:rsidR="0029066E" w:rsidRPr="009B1885" w:rsidRDefault="0029066E" w:rsidP="0029066E">
      <w:pPr>
        <w:ind w:left="2160" w:firstLine="720"/>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t>T</w:t>
      </w:r>
      <w:r w:rsidRPr="009B1885">
        <w:rPr>
          <w:sz w:val="28"/>
          <w:szCs w:val="28"/>
        </w:rPr>
        <w:t>Y BBA(CA)</w:t>
      </w:r>
    </w:p>
    <w:p w14:paraId="131FD0AD" w14:textId="77777777" w:rsidR="0029066E" w:rsidRDefault="0029066E" w:rsidP="0029066E">
      <w:pPr>
        <w:spacing w:line="200" w:lineRule="exact"/>
        <w:jc w:val="right"/>
      </w:pPr>
    </w:p>
    <w:p w14:paraId="46952BC1" w14:textId="77777777" w:rsidR="0029066E" w:rsidRDefault="0029066E" w:rsidP="0029066E">
      <w:pPr>
        <w:tabs>
          <w:tab w:val="left" w:pos="5777"/>
        </w:tabs>
        <w:spacing w:line="200" w:lineRule="exact"/>
      </w:pPr>
      <w:r>
        <w:tab/>
      </w:r>
    </w:p>
    <w:p w14:paraId="677DD2CE" w14:textId="7D8627FD" w:rsidR="0029066E" w:rsidRDefault="0029066E">
      <w:pPr>
        <w:rPr>
          <w:b/>
          <w:sz w:val="36"/>
          <w:szCs w:val="36"/>
        </w:rPr>
      </w:pPr>
    </w:p>
    <w:p w14:paraId="2B2A3353" w14:textId="4FBA960B" w:rsidR="00DA1364" w:rsidRDefault="00DA1364" w:rsidP="00DA1364">
      <w:pPr>
        <w:tabs>
          <w:tab w:val="left" w:pos="5777"/>
        </w:tabs>
        <w:spacing w:line="200" w:lineRule="exact"/>
      </w:pPr>
    </w:p>
    <w:p w14:paraId="441AF897" w14:textId="0527FECA" w:rsidR="00DA1364" w:rsidRDefault="00DA1364" w:rsidP="00DA1364">
      <w:pPr>
        <w:tabs>
          <w:tab w:val="left" w:pos="5777"/>
        </w:tabs>
        <w:spacing w:line="200" w:lineRule="exact"/>
      </w:pPr>
    </w:p>
    <w:p w14:paraId="6665CC78" w14:textId="54B31991" w:rsidR="004F1734" w:rsidRDefault="004F1734" w:rsidP="004F1734">
      <w:pPr>
        <w:spacing w:before="59"/>
        <w:ind w:left="2578" w:right="2546"/>
        <w:jc w:val="center"/>
        <w:rPr>
          <w:b/>
          <w:sz w:val="28"/>
        </w:rPr>
      </w:pPr>
      <w:r>
        <w:rPr>
          <w:b/>
          <w:sz w:val="28"/>
        </w:rPr>
        <w:t>Academic</w:t>
      </w:r>
      <w:r>
        <w:rPr>
          <w:b/>
          <w:spacing w:val="-5"/>
          <w:sz w:val="28"/>
        </w:rPr>
        <w:t xml:space="preserve"> </w:t>
      </w:r>
      <w:r>
        <w:rPr>
          <w:b/>
          <w:sz w:val="28"/>
        </w:rPr>
        <w:t>Year</w:t>
      </w:r>
      <w:r>
        <w:rPr>
          <w:b/>
          <w:spacing w:val="-5"/>
          <w:sz w:val="28"/>
        </w:rPr>
        <w:t xml:space="preserve"> </w:t>
      </w:r>
      <w:r>
        <w:rPr>
          <w:b/>
          <w:sz w:val="28"/>
        </w:rPr>
        <w:t>202</w:t>
      </w:r>
      <w:r w:rsidR="00B153E0">
        <w:rPr>
          <w:b/>
          <w:sz w:val="28"/>
        </w:rPr>
        <w:t>4</w:t>
      </w:r>
      <w:r>
        <w:rPr>
          <w:b/>
          <w:sz w:val="28"/>
        </w:rPr>
        <w:t>-202</w:t>
      </w:r>
      <w:r w:rsidR="00B153E0">
        <w:rPr>
          <w:b/>
          <w:sz w:val="28"/>
        </w:rPr>
        <w:t>5</w:t>
      </w:r>
    </w:p>
    <w:p w14:paraId="6A61F840" w14:textId="77777777" w:rsidR="004F1734" w:rsidRDefault="004F1734" w:rsidP="0095159A">
      <w:pPr>
        <w:pStyle w:val="Heading1"/>
        <w:numPr>
          <w:ilvl w:val="0"/>
          <w:numId w:val="0"/>
        </w:numPr>
        <w:spacing w:after="4"/>
        <w:ind w:left="3600" w:firstLine="720"/>
      </w:pPr>
      <w:r w:rsidRPr="0042469D">
        <w:rPr>
          <w:noProof/>
          <w:sz w:val="40"/>
          <w:szCs w:val="40"/>
        </w:rPr>
        <w:drawing>
          <wp:inline distT="0" distB="0" distL="0" distR="0" wp14:anchorId="53853F67" wp14:editId="39DE2A3C">
            <wp:extent cx="581025" cy="600393"/>
            <wp:effectExtent l="0" t="0" r="0" b="0"/>
            <wp:docPr id="8" name="Picture 1" descr="https://www.alardinstitutes.com/my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lardinstitutes.com/myimg/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509" cy="611227"/>
                    </a:xfrm>
                    <a:prstGeom prst="rect">
                      <a:avLst/>
                    </a:prstGeom>
                    <a:noFill/>
                    <a:ln>
                      <a:noFill/>
                    </a:ln>
                  </pic:spPr>
                </pic:pic>
              </a:graphicData>
            </a:graphic>
          </wp:inline>
        </w:drawing>
      </w:r>
    </w:p>
    <w:p w14:paraId="4B7D953A" w14:textId="77777777" w:rsidR="004F1734" w:rsidRDefault="004F1734" w:rsidP="004F1734">
      <w:pPr>
        <w:pStyle w:val="BodyText"/>
        <w:ind w:left="4983"/>
        <w:rPr>
          <w:rFonts w:ascii="Times New Roman"/>
          <w:sz w:val="20"/>
        </w:rPr>
      </w:pPr>
    </w:p>
    <w:p w14:paraId="2BD2B414" w14:textId="77777777" w:rsidR="004F1734" w:rsidRDefault="004F1734" w:rsidP="004F1734">
      <w:pPr>
        <w:pStyle w:val="BodyText"/>
        <w:spacing w:before="4"/>
        <w:rPr>
          <w:rFonts w:ascii="Times New Roman"/>
          <w:b/>
          <w:sz w:val="46"/>
        </w:rPr>
      </w:pPr>
    </w:p>
    <w:p w14:paraId="4D532D38" w14:textId="67AE2EA9" w:rsidR="004F1734" w:rsidRDefault="004F1734" w:rsidP="002F16F1">
      <w:pPr>
        <w:pStyle w:val="Heading3"/>
        <w:numPr>
          <w:ilvl w:val="0"/>
          <w:numId w:val="0"/>
        </w:numPr>
        <w:spacing w:line="422" w:lineRule="auto"/>
        <w:ind w:left="2160" w:right="2546" w:firstLine="429"/>
        <w:jc w:val="center"/>
      </w:pPr>
      <w:r>
        <w:t xml:space="preserve">ALARD COLLGE OF BUSINESS STUDIES </w:t>
      </w:r>
      <w:r w:rsidR="00400495">
        <w:t xml:space="preserve"> </w:t>
      </w:r>
      <w:r>
        <w:rPr>
          <w:color w:val="1F477B"/>
        </w:rPr>
        <w:t>Pune-45</w:t>
      </w:r>
      <w:r>
        <w:rPr>
          <w:color w:val="4F81BB"/>
        </w:rPr>
        <w:t>.</w:t>
      </w:r>
    </w:p>
    <w:p w14:paraId="0AFAA1E7" w14:textId="77777777" w:rsidR="004F1734" w:rsidRDefault="004F1734" w:rsidP="004F1734">
      <w:pPr>
        <w:spacing w:before="6"/>
        <w:ind w:left="2589" w:right="2542"/>
        <w:jc w:val="center"/>
        <w:rPr>
          <w:b/>
          <w:sz w:val="28"/>
        </w:rPr>
      </w:pPr>
      <w:r>
        <w:rPr>
          <w:b/>
          <w:sz w:val="28"/>
        </w:rPr>
        <w:t>(Bachelor</w:t>
      </w:r>
      <w:r>
        <w:rPr>
          <w:b/>
          <w:spacing w:val="-5"/>
          <w:sz w:val="28"/>
        </w:rPr>
        <w:t xml:space="preserve"> </w:t>
      </w:r>
      <w:r>
        <w:rPr>
          <w:b/>
          <w:sz w:val="28"/>
        </w:rPr>
        <w:t>of</w:t>
      </w:r>
      <w:r>
        <w:rPr>
          <w:b/>
          <w:spacing w:val="-2"/>
          <w:sz w:val="28"/>
        </w:rPr>
        <w:t xml:space="preserve"> </w:t>
      </w:r>
      <w:r>
        <w:rPr>
          <w:b/>
          <w:sz w:val="28"/>
        </w:rPr>
        <w:t>Computer</w:t>
      </w:r>
      <w:r>
        <w:rPr>
          <w:b/>
          <w:spacing w:val="-6"/>
          <w:sz w:val="28"/>
        </w:rPr>
        <w:t xml:space="preserve"> </w:t>
      </w:r>
      <w:r>
        <w:rPr>
          <w:b/>
          <w:sz w:val="28"/>
        </w:rPr>
        <w:t>Application)</w:t>
      </w:r>
    </w:p>
    <w:p w14:paraId="4C21C541" w14:textId="77777777" w:rsidR="004F1734" w:rsidRDefault="004F1734" w:rsidP="004F1734">
      <w:pPr>
        <w:spacing w:before="247"/>
        <w:ind w:left="2586" w:right="2546"/>
        <w:jc w:val="center"/>
        <w:rPr>
          <w:b/>
          <w:sz w:val="40"/>
        </w:rPr>
      </w:pPr>
      <w:r>
        <w:rPr>
          <w:b/>
          <w:color w:val="612221"/>
          <w:sz w:val="40"/>
        </w:rPr>
        <w:t>CERTIFICATE</w:t>
      </w:r>
    </w:p>
    <w:p w14:paraId="46991A24" w14:textId="77777777" w:rsidR="004F1734" w:rsidRDefault="004F1734" w:rsidP="004F1734">
      <w:pPr>
        <w:pStyle w:val="BodyText"/>
        <w:rPr>
          <w:rFonts w:ascii="Times New Roman"/>
          <w:b/>
          <w:sz w:val="44"/>
        </w:rPr>
      </w:pPr>
    </w:p>
    <w:p w14:paraId="7A8CB483" w14:textId="77777777" w:rsidR="004F1734" w:rsidRDefault="004F1734" w:rsidP="004F1734">
      <w:pPr>
        <w:tabs>
          <w:tab w:val="left" w:pos="3972"/>
          <w:tab w:val="left" w:pos="7042"/>
          <w:tab w:val="left" w:pos="9014"/>
        </w:tabs>
        <w:spacing w:before="379"/>
        <w:ind w:left="980"/>
        <w:rPr>
          <w:sz w:val="24"/>
        </w:rPr>
      </w:pPr>
      <w:r>
        <w:rPr>
          <w:sz w:val="24"/>
        </w:rPr>
        <w:t>Exam</w:t>
      </w:r>
      <w:r>
        <w:rPr>
          <w:spacing w:val="-1"/>
          <w:sz w:val="24"/>
        </w:rPr>
        <w:t xml:space="preserve"> </w:t>
      </w:r>
      <w:r>
        <w:rPr>
          <w:sz w:val="24"/>
        </w:rPr>
        <w:t>Seat</w:t>
      </w:r>
      <w:r>
        <w:rPr>
          <w:spacing w:val="1"/>
          <w:sz w:val="24"/>
        </w:rPr>
        <w:t xml:space="preserve"> </w:t>
      </w:r>
      <w:r>
        <w:rPr>
          <w:sz w:val="24"/>
        </w:rPr>
        <w:t>No.</w:t>
      </w:r>
      <w:r>
        <w:rPr>
          <w:spacing w:val="-2"/>
          <w:sz w:val="24"/>
        </w:rPr>
        <w:t xml:space="preserve"> </w:t>
      </w:r>
      <w:r>
        <w:rPr>
          <w:sz w:val="24"/>
        </w:rPr>
        <w:t>:</w:t>
      </w:r>
      <w:r>
        <w:rPr>
          <w:sz w:val="24"/>
          <w:u w:val="single"/>
        </w:rPr>
        <w:tab/>
      </w:r>
      <w:r>
        <w:rPr>
          <w:sz w:val="24"/>
        </w:rPr>
        <w:tab/>
        <w:t>Date</w:t>
      </w:r>
      <w:r>
        <w:rPr>
          <w:spacing w:val="-2"/>
          <w:sz w:val="24"/>
        </w:rPr>
        <w:t xml:space="preserve"> </w:t>
      </w:r>
      <w:r>
        <w:rPr>
          <w:sz w:val="24"/>
        </w:rPr>
        <w:t>:</w:t>
      </w:r>
      <w:r>
        <w:rPr>
          <w:sz w:val="24"/>
          <w:u w:val="single"/>
        </w:rPr>
        <w:t xml:space="preserve"> </w:t>
      </w:r>
      <w:r>
        <w:rPr>
          <w:sz w:val="24"/>
          <w:u w:val="single"/>
        </w:rPr>
        <w:tab/>
      </w:r>
    </w:p>
    <w:p w14:paraId="02F5F2D7" w14:textId="77777777" w:rsidR="004F1734" w:rsidRDefault="004F1734" w:rsidP="004F1734">
      <w:pPr>
        <w:pStyle w:val="BodyText"/>
        <w:rPr>
          <w:rFonts w:ascii="Times New Roman"/>
          <w:sz w:val="20"/>
        </w:rPr>
      </w:pPr>
    </w:p>
    <w:p w14:paraId="3071CF4A" w14:textId="77777777" w:rsidR="004F1734" w:rsidRDefault="004F1734" w:rsidP="004F1734">
      <w:pPr>
        <w:pStyle w:val="BodyText"/>
        <w:rPr>
          <w:rFonts w:ascii="Times New Roman"/>
          <w:sz w:val="20"/>
        </w:rPr>
      </w:pPr>
    </w:p>
    <w:p w14:paraId="192A11AB" w14:textId="77777777" w:rsidR="004F1734" w:rsidRDefault="004F1734" w:rsidP="004F1734">
      <w:pPr>
        <w:pStyle w:val="BodyText"/>
        <w:spacing w:before="4"/>
        <w:rPr>
          <w:rFonts w:ascii="Times New Roman"/>
          <w:sz w:val="18"/>
        </w:rPr>
      </w:pPr>
    </w:p>
    <w:p w14:paraId="2B79F6C7" w14:textId="49914578" w:rsidR="004F1734" w:rsidRDefault="004F1734" w:rsidP="00DD0405">
      <w:pPr>
        <w:spacing w:before="90"/>
        <w:jc w:val="both"/>
        <w:rPr>
          <w:sz w:val="24"/>
        </w:rPr>
      </w:pPr>
      <w:r>
        <w:rPr>
          <w:sz w:val="24"/>
        </w:rPr>
        <w:t>This</w:t>
      </w:r>
      <w:r>
        <w:rPr>
          <w:spacing w:val="-2"/>
          <w:sz w:val="24"/>
        </w:rPr>
        <w:t xml:space="preserve"> </w:t>
      </w:r>
      <w:r>
        <w:rPr>
          <w:sz w:val="24"/>
        </w:rPr>
        <w:t>is</w:t>
      </w:r>
      <w:r>
        <w:rPr>
          <w:spacing w:val="-3"/>
          <w:sz w:val="24"/>
        </w:rPr>
        <w:t xml:space="preserve"> </w:t>
      </w:r>
      <w:r>
        <w:rPr>
          <w:sz w:val="24"/>
        </w:rPr>
        <w:t>to certify</w:t>
      </w:r>
      <w:r>
        <w:rPr>
          <w:spacing w:val="-11"/>
          <w:sz w:val="24"/>
        </w:rPr>
        <w:t xml:space="preserve"> </w:t>
      </w:r>
      <w:r>
        <w:rPr>
          <w:sz w:val="24"/>
        </w:rPr>
        <w:t>by</w:t>
      </w:r>
      <w:r>
        <w:rPr>
          <w:spacing w:val="-12"/>
          <w:sz w:val="24"/>
        </w:rPr>
        <w:t xml:space="preserve"> </w:t>
      </w:r>
      <w:r>
        <w:rPr>
          <w:sz w:val="24"/>
        </w:rPr>
        <w:t>that</w:t>
      </w:r>
      <w:r>
        <w:rPr>
          <w:spacing w:val="4"/>
          <w:sz w:val="24"/>
        </w:rPr>
        <w:t xml:space="preserve"> </w:t>
      </w:r>
      <w:r w:rsidRPr="00D43F22">
        <w:rPr>
          <w:b/>
          <w:sz w:val="24"/>
        </w:rPr>
        <w:t>Mr.</w:t>
      </w:r>
      <w:r w:rsidR="00D43F22">
        <w:rPr>
          <w:b/>
          <w:sz w:val="24"/>
        </w:rPr>
        <w:t xml:space="preserve"> </w:t>
      </w:r>
      <w:r w:rsidR="009D0550">
        <w:rPr>
          <w:b/>
          <w:sz w:val="24"/>
        </w:rPr>
        <w:t>__________________________________</w:t>
      </w:r>
      <w:r w:rsidR="006A5E46">
        <w:rPr>
          <w:b/>
          <w:sz w:val="24"/>
        </w:rPr>
        <w:t xml:space="preserve"> </w:t>
      </w:r>
      <w:r>
        <w:rPr>
          <w:sz w:val="24"/>
        </w:rPr>
        <w:t>has</w:t>
      </w:r>
      <w:r>
        <w:rPr>
          <w:spacing w:val="-2"/>
          <w:sz w:val="24"/>
        </w:rPr>
        <w:t xml:space="preserve"> </w:t>
      </w:r>
      <w:r>
        <w:rPr>
          <w:sz w:val="24"/>
        </w:rPr>
        <w:t>successfully</w:t>
      </w:r>
      <w:r>
        <w:rPr>
          <w:spacing w:val="-11"/>
          <w:sz w:val="24"/>
        </w:rPr>
        <w:t xml:space="preserve"> </w:t>
      </w:r>
      <w:r>
        <w:rPr>
          <w:sz w:val="24"/>
        </w:rPr>
        <w:t>completed</w:t>
      </w:r>
      <w:r>
        <w:rPr>
          <w:spacing w:val="2"/>
          <w:sz w:val="24"/>
        </w:rPr>
        <w:t xml:space="preserve"> </w:t>
      </w:r>
      <w:r>
        <w:rPr>
          <w:sz w:val="24"/>
        </w:rPr>
        <w:t>the Project</w:t>
      </w:r>
      <w:r>
        <w:rPr>
          <w:spacing w:val="3"/>
          <w:sz w:val="24"/>
        </w:rPr>
        <w:t xml:space="preserve"> </w:t>
      </w:r>
      <w:r>
        <w:rPr>
          <w:sz w:val="24"/>
        </w:rPr>
        <w:t>titled</w:t>
      </w:r>
      <w:r w:rsidR="00D43F22">
        <w:rPr>
          <w:sz w:val="24"/>
        </w:rPr>
        <w:t xml:space="preserve"> </w:t>
      </w:r>
      <w:r w:rsidR="006A5E46" w:rsidRPr="006A5E46">
        <w:rPr>
          <w:b/>
          <w:sz w:val="28"/>
          <w:szCs w:val="28"/>
        </w:rPr>
        <w:t xml:space="preserve">Online Food </w:t>
      </w:r>
      <w:r w:rsidR="00676A71">
        <w:rPr>
          <w:b/>
          <w:sz w:val="28"/>
          <w:szCs w:val="28"/>
        </w:rPr>
        <w:t>Order</w:t>
      </w:r>
      <w:r w:rsidR="006A5E46" w:rsidRPr="006A5E46">
        <w:rPr>
          <w:b/>
          <w:sz w:val="28"/>
          <w:szCs w:val="28"/>
        </w:rPr>
        <w:t xml:space="preserve"> System</w:t>
      </w:r>
      <w:r>
        <w:rPr>
          <w:b/>
          <w:spacing w:val="10"/>
        </w:rPr>
        <w:t xml:space="preserve"> </w:t>
      </w:r>
      <w:r>
        <w:rPr>
          <w:sz w:val="24"/>
        </w:rPr>
        <w:t>for</w:t>
      </w:r>
      <w:r>
        <w:rPr>
          <w:spacing w:val="-2"/>
          <w:sz w:val="24"/>
        </w:rPr>
        <w:t xml:space="preserve"> </w:t>
      </w:r>
      <w:r w:rsidR="00B153E0">
        <w:rPr>
          <w:sz w:val="24"/>
        </w:rPr>
        <w:t>T</w:t>
      </w:r>
      <w:r>
        <w:rPr>
          <w:sz w:val="24"/>
        </w:rPr>
        <w:t>Y</w:t>
      </w:r>
      <w:r>
        <w:rPr>
          <w:spacing w:val="1"/>
          <w:sz w:val="24"/>
        </w:rPr>
        <w:t xml:space="preserve"> </w:t>
      </w:r>
      <w:r>
        <w:rPr>
          <w:sz w:val="24"/>
        </w:rPr>
        <w:t>BBA</w:t>
      </w:r>
      <w:r>
        <w:rPr>
          <w:spacing w:val="-7"/>
          <w:sz w:val="24"/>
        </w:rPr>
        <w:t xml:space="preserve"> </w:t>
      </w:r>
      <w:r>
        <w:rPr>
          <w:sz w:val="24"/>
        </w:rPr>
        <w:t>(CA)</w:t>
      </w:r>
      <w:r>
        <w:rPr>
          <w:spacing w:val="3"/>
          <w:sz w:val="24"/>
        </w:rPr>
        <w:t xml:space="preserve"> </w:t>
      </w:r>
      <w:r>
        <w:rPr>
          <w:sz w:val="24"/>
        </w:rPr>
        <w:t>(Sem-V)</w:t>
      </w:r>
      <w:r>
        <w:rPr>
          <w:spacing w:val="56"/>
          <w:sz w:val="24"/>
        </w:rPr>
        <w:t xml:space="preserve"> </w:t>
      </w:r>
      <w:r>
        <w:rPr>
          <w:sz w:val="24"/>
        </w:rPr>
        <w:t>for</w:t>
      </w:r>
      <w:r>
        <w:rPr>
          <w:spacing w:val="-2"/>
          <w:sz w:val="24"/>
        </w:rPr>
        <w:t xml:space="preserve"> </w:t>
      </w:r>
      <w:r>
        <w:rPr>
          <w:sz w:val="24"/>
        </w:rPr>
        <w:t>the</w:t>
      </w:r>
      <w:r>
        <w:rPr>
          <w:spacing w:val="8"/>
          <w:sz w:val="24"/>
        </w:rPr>
        <w:t xml:space="preserve"> </w:t>
      </w:r>
      <w:r>
        <w:rPr>
          <w:sz w:val="24"/>
        </w:rPr>
        <w:t>year</w:t>
      </w:r>
      <w:r>
        <w:rPr>
          <w:spacing w:val="-2"/>
          <w:sz w:val="24"/>
        </w:rPr>
        <w:t xml:space="preserve"> </w:t>
      </w:r>
      <w:r w:rsidR="000B6AD8">
        <w:rPr>
          <w:spacing w:val="-2"/>
          <w:sz w:val="24"/>
        </w:rPr>
        <w:t>(</w:t>
      </w:r>
      <w:r w:rsidR="00D43F22">
        <w:rPr>
          <w:sz w:val="24"/>
        </w:rPr>
        <w:t>202</w:t>
      </w:r>
      <w:r w:rsidR="00B153E0">
        <w:rPr>
          <w:sz w:val="24"/>
        </w:rPr>
        <w:t>4</w:t>
      </w:r>
      <w:r>
        <w:rPr>
          <w:sz w:val="24"/>
        </w:rPr>
        <w:t>-202</w:t>
      </w:r>
      <w:r w:rsidR="00B153E0">
        <w:rPr>
          <w:sz w:val="24"/>
        </w:rPr>
        <w:t>5</w:t>
      </w:r>
      <w:r w:rsidR="000B6AD8">
        <w:rPr>
          <w:sz w:val="24"/>
        </w:rPr>
        <w:t>).</w:t>
      </w:r>
    </w:p>
    <w:p w14:paraId="00FCF1DC" w14:textId="77777777" w:rsidR="004F1734" w:rsidRDefault="004F1734" w:rsidP="00626A1A">
      <w:pPr>
        <w:pStyle w:val="BodyText"/>
        <w:jc w:val="both"/>
        <w:rPr>
          <w:rFonts w:ascii="Times New Roman"/>
          <w:sz w:val="20"/>
        </w:rPr>
      </w:pPr>
    </w:p>
    <w:p w14:paraId="02D735EE" w14:textId="77777777" w:rsidR="004F1734" w:rsidRDefault="004F1734" w:rsidP="004F1734">
      <w:pPr>
        <w:pStyle w:val="BodyText"/>
        <w:rPr>
          <w:rFonts w:ascii="Times New Roman"/>
          <w:sz w:val="20"/>
        </w:rPr>
      </w:pPr>
    </w:p>
    <w:p w14:paraId="153C9700" w14:textId="77777777" w:rsidR="004F1734" w:rsidRDefault="004F1734" w:rsidP="004F1734">
      <w:pPr>
        <w:pStyle w:val="BodyText"/>
        <w:rPr>
          <w:rFonts w:ascii="Times New Roman"/>
          <w:sz w:val="20"/>
        </w:rPr>
      </w:pPr>
    </w:p>
    <w:p w14:paraId="50798811" w14:textId="77777777" w:rsidR="004F1734" w:rsidRDefault="004F1734" w:rsidP="004F1734">
      <w:pPr>
        <w:pStyle w:val="BodyText"/>
        <w:rPr>
          <w:rFonts w:ascii="Times New Roman"/>
          <w:sz w:val="20"/>
        </w:rPr>
      </w:pPr>
    </w:p>
    <w:p w14:paraId="6165D40B" w14:textId="77777777" w:rsidR="004F1734" w:rsidRDefault="004F1734" w:rsidP="004F1734">
      <w:pPr>
        <w:pStyle w:val="BodyText"/>
        <w:rPr>
          <w:rFonts w:ascii="Times New Roman"/>
          <w:sz w:val="20"/>
        </w:rPr>
      </w:pPr>
    </w:p>
    <w:p w14:paraId="1A84A6AE" w14:textId="77777777" w:rsidR="004F1734" w:rsidRDefault="004F1734" w:rsidP="004F1734">
      <w:pPr>
        <w:pStyle w:val="BodyText"/>
        <w:spacing w:before="5"/>
        <w:rPr>
          <w:rFonts w:ascii="Times New Roman"/>
          <w:sz w:val="25"/>
        </w:rPr>
      </w:pPr>
    </w:p>
    <w:p w14:paraId="6DFB1E46" w14:textId="7358A870" w:rsidR="004F1734" w:rsidRDefault="00E4059F" w:rsidP="0033017C">
      <w:pPr>
        <w:tabs>
          <w:tab w:val="left" w:pos="7247"/>
        </w:tabs>
        <w:spacing w:before="90"/>
        <w:ind w:left="44"/>
        <w:rPr>
          <w:b/>
          <w:sz w:val="24"/>
        </w:rPr>
      </w:pPr>
      <w:r>
        <w:rPr>
          <w:b/>
          <w:sz w:val="24"/>
        </w:rPr>
        <w:t xml:space="preserve">    </w:t>
      </w:r>
      <w:r w:rsidR="004F1734">
        <w:rPr>
          <w:b/>
          <w:sz w:val="24"/>
        </w:rPr>
        <w:t>Project</w:t>
      </w:r>
      <w:r w:rsidR="004F1734">
        <w:rPr>
          <w:b/>
          <w:spacing w:val="-3"/>
          <w:sz w:val="24"/>
        </w:rPr>
        <w:t xml:space="preserve"> </w:t>
      </w:r>
      <w:r w:rsidR="004F1734">
        <w:rPr>
          <w:b/>
          <w:sz w:val="24"/>
        </w:rPr>
        <w:t>Guide</w:t>
      </w:r>
      <w:r w:rsidR="00D43F22">
        <w:rPr>
          <w:b/>
          <w:sz w:val="24"/>
        </w:rPr>
        <w:t>:</w:t>
      </w:r>
      <w:r w:rsidR="004F1734">
        <w:rPr>
          <w:b/>
          <w:sz w:val="24"/>
        </w:rPr>
        <w:tab/>
        <w:t>Principal</w:t>
      </w:r>
      <w:r w:rsidR="0033017C">
        <w:rPr>
          <w:b/>
          <w:sz w:val="24"/>
        </w:rPr>
        <w:t>:</w:t>
      </w:r>
    </w:p>
    <w:p w14:paraId="55C5650E" w14:textId="09EE5D02" w:rsidR="004F1734" w:rsidRDefault="00F25026" w:rsidP="004F1734">
      <w:pPr>
        <w:pStyle w:val="BodyText"/>
        <w:rPr>
          <w:rFonts w:ascii="Times New Roman"/>
          <w:b/>
          <w:sz w:val="20"/>
        </w:rPr>
      </w:pPr>
      <w:r>
        <w:rPr>
          <w:rFonts w:ascii="Times New Roman"/>
          <w:b/>
          <w:sz w:val="20"/>
        </w:rPr>
        <w:t xml:space="preserve">      </w:t>
      </w:r>
    </w:p>
    <w:p w14:paraId="1872DD70" w14:textId="2F44EC2B" w:rsidR="00F25026" w:rsidRDefault="00F25026" w:rsidP="00F25026">
      <w:pPr>
        <w:pStyle w:val="BodyText"/>
        <w:tabs>
          <w:tab w:val="left" w:pos="7470"/>
        </w:tabs>
        <w:rPr>
          <w:rFonts w:ascii="Times New Roman"/>
          <w:b/>
          <w:sz w:val="20"/>
        </w:rPr>
      </w:pPr>
      <w:r>
        <w:rPr>
          <w:rFonts w:ascii="Times New Roman"/>
          <w:b/>
          <w:sz w:val="20"/>
        </w:rPr>
        <w:t xml:space="preserve">   </w:t>
      </w:r>
      <w:r w:rsidR="003C3D41">
        <w:rPr>
          <w:rFonts w:ascii="Times New Roman"/>
          <w:b/>
          <w:sz w:val="20"/>
        </w:rPr>
        <w:t>_</w:t>
      </w:r>
      <w:r>
        <w:rPr>
          <w:rFonts w:ascii="Times New Roman"/>
          <w:b/>
          <w:sz w:val="20"/>
        </w:rPr>
        <w:t>________________________                                                                                           ________________________</w:t>
      </w:r>
    </w:p>
    <w:p w14:paraId="10C2AD38" w14:textId="77777777" w:rsidR="004F1734" w:rsidRDefault="004F1734" w:rsidP="004F1734">
      <w:pPr>
        <w:pStyle w:val="BodyText"/>
        <w:rPr>
          <w:rFonts w:ascii="Times New Roman"/>
          <w:b/>
          <w:sz w:val="20"/>
        </w:rPr>
      </w:pPr>
    </w:p>
    <w:p w14:paraId="177BFCBC" w14:textId="77777777" w:rsidR="004F1734" w:rsidRDefault="004F1734" w:rsidP="004F1734">
      <w:pPr>
        <w:pStyle w:val="BodyText"/>
        <w:rPr>
          <w:rFonts w:ascii="Times New Roman"/>
          <w:b/>
          <w:sz w:val="20"/>
        </w:rPr>
      </w:pPr>
    </w:p>
    <w:p w14:paraId="0A9B8567" w14:textId="77777777" w:rsidR="004F1734" w:rsidRDefault="004F1734" w:rsidP="004F1734">
      <w:pPr>
        <w:pStyle w:val="BodyText"/>
        <w:rPr>
          <w:rFonts w:ascii="Times New Roman"/>
          <w:b/>
          <w:sz w:val="20"/>
        </w:rPr>
      </w:pPr>
    </w:p>
    <w:p w14:paraId="0B597060" w14:textId="77777777" w:rsidR="004F1734" w:rsidRDefault="004F1734" w:rsidP="004F1734">
      <w:pPr>
        <w:pStyle w:val="BodyText"/>
        <w:rPr>
          <w:rFonts w:ascii="Times New Roman"/>
          <w:b/>
          <w:sz w:val="20"/>
        </w:rPr>
      </w:pPr>
    </w:p>
    <w:p w14:paraId="0138CFF2" w14:textId="77777777" w:rsidR="004F1734" w:rsidRDefault="004F1734" w:rsidP="004F1734">
      <w:pPr>
        <w:pStyle w:val="BodyText"/>
        <w:rPr>
          <w:rFonts w:ascii="Times New Roman"/>
          <w:b/>
          <w:sz w:val="20"/>
        </w:rPr>
      </w:pPr>
    </w:p>
    <w:p w14:paraId="7B8E2BCF" w14:textId="4096953A" w:rsidR="004F1734" w:rsidRDefault="004F1734" w:rsidP="004F1734">
      <w:pPr>
        <w:pStyle w:val="BodyText"/>
        <w:rPr>
          <w:rFonts w:ascii="Times New Roman"/>
          <w:b/>
          <w:sz w:val="20"/>
        </w:rPr>
      </w:pPr>
    </w:p>
    <w:p w14:paraId="6BE7ABC2" w14:textId="77777777" w:rsidR="0033017C" w:rsidRDefault="0033017C" w:rsidP="004F1734">
      <w:pPr>
        <w:pStyle w:val="BodyText"/>
        <w:rPr>
          <w:rFonts w:ascii="Times New Roman"/>
          <w:b/>
          <w:sz w:val="20"/>
        </w:rPr>
      </w:pPr>
    </w:p>
    <w:p w14:paraId="1833AD8C" w14:textId="77777777" w:rsidR="004F1734" w:rsidRDefault="004F1734" w:rsidP="004F1734">
      <w:pPr>
        <w:pStyle w:val="BodyText"/>
        <w:rPr>
          <w:rFonts w:ascii="Times New Roman"/>
          <w:b/>
          <w:sz w:val="20"/>
        </w:rPr>
      </w:pPr>
    </w:p>
    <w:p w14:paraId="119590EE" w14:textId="77777777" w:rsidR="004F1734" w:rsidRDefault="004F1734" w:rsidP="004F1734">
      <w:pPr>
        <w:pStyle w:val="BodyText"/>
        <w:spacing w:before="9"/>
        <w:rPr>
          <w:rFonts w:ascii="Times New Roman"/>
          <w:b/>
          <w:sz w:val="21"/>
        </w:rPr>
      </w:pPr>
    </w:p>
    <w:p w14:paraId="6A66423A" w14:textId="65604794" w:rsidR="00DA1364" w:rsidRDefault="0033017C" w:rsidP="0033017C">
      <w:pPr>
        <w:tabs>
          <w:tab w:val="left" w:pos="5609"/>
          <w:tab w:val="left" w:pos="5777"/>
        </w:tabs>
        <w:spacing w:line="200" w:lineRule="exact"/>
        <w:jc w:val="both"/>
      </w:pPr>
      <w:r>
        <w:rPr>
          <w:sz w:val="24"/>
        </w:rPr>
        <w:t xml:space="preserve">     </w:t>
      </w:r>
      <w:r w:rsidR="004F1734">
        <w:rPr>
          <w:sz w:val="24"/>
        </w:rPr>
        <w:t>Internal</w:t>
      </w:r>
      <w:r w:rsidR="004F1734">
        <w:rPr>
          <w:spacing w:val="1"/>
          <w:sz w:val="24"/>
        </w:rPr>
        <w:t xml:space="preserve"> </w:t>
      </w:r>
      <w:r w:rsidR="00453F36">
        <w:rPr>
          <w:sz w:val="24"/>
        </w:rPr>
        <w:t>Examiner</w:t>
      </w:r>
      <w:r w:rsidR="00F872F8">
        <w:rPr>
          <w:sz w:val="24"/>
        </w:rPr>
        <w:t>:-</w:t>
      </w:r>
      <w:r w:rsidR="004F1734">
        <w:rPr>
          <w:sz w:val="24"/>
        </w:rPr>
        <w:tab/>
      </w:r>
      <w:r>
        <w:rPr>
          <w:sz w:val="24"/>
        </w:rPr>
        <w:t xml:space="preserve">       </w:t>
      </w:r>
      <w:r w:rsidR="006A5E46">
        <w:rPr>
          <w:sz w:val="24"/>
        </w:rPr>
        <w:t xml:space="preserve">                     </w:t>
      </w:r>
      <w:r w:rsidR="004F1734">
        <w:rPr>
          <w:sz w:val="24"/>
        </w:rPr>
        <w:t>External</w:t>
      </w:r>
      <w:r w:rsidR="004F1734">
        <w:rPr>
          <w:spacing w:val="-1"/>
          <w:sz w:val="24"/>
        </w:rPr>
        <w:t xml:space="preserve"> </w:t>
      </w:r>
      <w:r w:rsidR="00F872F8">
        <w:rPr>
          <w:sz w:val="24"/>
        </w:rPr>
        <w:t>Examiner:-</w:t>
      </w:r>
    </w:p>
    <w:p w14:paraId="1B222750" w14:textId="498B26F5" w:rsidR="00DA1364" w:rsidRDefault="00DA1364" w:rsidP="0033017C">
      <w:pPr>
        <w:tabs>
          <w:tab w:val="left" w:pos="5777"/>
        </w:tabs>
        <w:spacing w:line="200" w:lineRule="exact"/>
        <w:jc w:val="both"/>
      </w:pPr>
    </w:p>
    <w:p w14:paraId="7A626DD3" w14:textId="77777777" w:rsidR="003921FD" w:rsidRDefault="003921FD" w:rsidP="0033017C">
      <w:pPr>
        <w:tabs>
          <w:tab w:val="left" w:pos="5777"/>
        </w:tabs>
        <w:spacing w:line="200" w:lineRule="exact"/>
        <w:jc w:val="both"/>
      </w:pPr>
    </w:p>
    <w:p w14:paraId="3AB1F73D" w14:textId="4E7A4A36" w:rsidR="00DA1364" w:rsidRPr="000D3AAE" w:rsidRDefault="0033017C" w:rsidP="000D3AAE">
      <w:pPr>
        <w:tabs>
          <w:tab w:val="left" w:pos="5777"/>
        </w:tabs>
        <w:spacing w:line="200" w:lineRule="exact"/>
        <w:jc w:val="both"/>
      </w:pPr>
      <w:r>
        <w:t xml:space="preserve">  </w:t>
      </w:r>
      <w:r w:rsidR="003921FD">
        <w:t xml:space="preserve">______________________                                                                  </w:t>
      </w:r>
      <w:r w:rsidR="00411399">
        <w:t xml:space="preserve">                    </w:t>
      </w:r>
      <w:r w:rsidR="00E14EEE">
        <w:t xml:space="preserve"> </w:t>
      </w:r>
      <w:r w:rsidR="003921FD">
        <w:t xml:space="preserve"> </w:t>
      </w:r>
      <w:r>
        <w:t xml:space="preserve">    </w:t>
      </w:r>
      <w:r w:rsidR="003921FD">
        <w:t xml:space="preserve"> ________________________</w:t>
      </w:r>
    </w:p>
    <w:p w14:paraId="6EBE5F9A" w14:textId="070EA094" w:rsidR="001654C5" w:rsidRPr="00051A4F" w:rsidRDefault="001654C5" w:rsidP="00C0754A">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sidR="00B153E0">
        <w:rPr>
          <w:b/>
          <w:sz w:val="32"/>
          <w:szCs w:val="32"/>
        </w:rPr>
        <w:t>o</w:t>
      </w:r>
      <w:r w:rsidR="00B153E0" w:rsidRPr="00B153E0">
        <w:rPr>
          <w:b/>
          <w:sz w:val="32"/>
          <w:szCs w:val="32"/>
        </w:rPr>
        <w:t xml:space="preserve">nline </w:t>
      </w:r>
      <w:r w:rsidR="00B153E0">
        <w:rPr>
          <w:b/>
          <w:sz w:val="32"/>
          <w:szCs w:val="32"/>
        </w:rPr>
        <w:t>f</w:t>
      </w:r>
      <w:r w:rsidR="00B153E0" w:rsidRPr="00B153E0">
        <w:rPr>
          <w:b/>
          <w:sz w:val="32"/>
          <w:szCs w:val="32"/>
        </w:rPr>
        <w:t xml:space="preserve">ood </w:t>
      </w:r>
      <w:r w:rsidR="00676A71">
        <w:rPr>
          <w:b/>
          <w:sz w:val="32"/>
          <w:szCs w:val="32"/>
        </w:rPr>
        <w:t>order</w:t>
      </w:r>
      <w:r w:rsidR="00B153E0" w:rsidRPr="00B153E0">
        <w:rPr>
          <w:b/>
          <w:sz w:val="32"/>
          <w:szCs w:val="32"/>
        </w:rPr>
        <w:t xml:space="preserve"> </w:t>
      </w:r>
      <w:r w:rsidR="00B153E0">
        <w:rPr>
          <w:b/>
          <w:sz w:val="32"/>
          <w:szCs w:val="32"/>
        </w:rPr>
        <w:t>s</w:t>
      </w:r>
      <w:r w:rsidR="00B153E0" w:rsidRPr="00B153E0">
        <w:rPr>
          <w:b/>
          <w:sz w:val="32"/>
          <w:szCs w:val="32"/>
        </w:rPr>
        <w:t>ystem</w:t>
      </w:r>
    </w:p>
    <w:p w14:paraId="79667AEA" w14:textId="356448A5" w:rsidR="00D51479" w:rsidRDefault="00D51479">
      <w:pPr>
        <w:spacing w:before="59"/>
        <w:ind w:left="3586" w:right="3485"/>
        <w:jc w:val="center"/>
        <w:rPr>
          <w:b/>
          <w:w w:val="99"/>
          <w:sz w:val="32"/>
          <w:szCs w:val="32"/>
        </w:rPr>
      </w:pPr>
    </w:p>
    <w:p w14:paraId="05528D6A" w14:textId="77777777" w:rsidR="00AA7A79" w:rsidRDefault="00AA7A79" w:rsidP="00D97983">
      <w:pPr>
        <w:spacing w:before="59"/>
        <w:ind w:right="3485"/>
        <w:rPr>
          <w:b/>
          <w:w w:val="99"/>
          <w:sz w:val="32"/>
          <w:szCs w:val="32"/>
        </w:rPr>
      </w:pPr>
    </w:p>
    <w:p w14:paraId="36454FB5" w14:textId="77777777" w:rsidR="007C55DB" w:rsidRDefault="007C55DB">
      <w:pPr>
        <w:spacing w:before="59"/>
        <w:ind w:left="3586" w:right="3485"/>
        <w:jc w:val="center"/>
        <w:rPr>
          <w:b/>
          <w:w w:val="99"/>
          <w:sz w:val="32"/>
          <w:szCs w:val="32"/>
        </w:rPr>
      </w:pPr>
    </w:p>
    <w:p w14:paraId="6B865798" w14:textId="4B07C398" w:rsidR="00705B8E" w:rsidRDefault="00000000">
      <w:pPr>
        <w:spacing w:before="59"/>
        <w:ind w:left="3586" w:right="3485"/>
        <w:jc w:val="center"/>
        <w:rPr>
          <w:b/>
          <w:w w:val="99"/>
          <w:sz w:val="32"/>
          <w:szCs w:val="32"/>
          <w:u w:val="single"/>
        </w:rPr>
      </w:pPr>
      <w:r>
        <w:rPr>
          <w:u w:val="single"/>
        </w:rPr>
        <w:pict w14:anchorId="376F6FD2">
          <v:group id="_x0000_s2005" style="position:absolute;left:0;text-align:left;margin-left:23.75pt;margin-top:23.75pt;width:564.5pt;height:744.5pt;z-index:-251668992;mso-position-horizontal-relative:page;mso-position-vertical-relative:page" coordorigin="475,475" coordsize="11290,14890">
            <v:shape id="_x0000_s2009" style="position:absolute;left:485;top:480;width:0;height:14880" coordorigin="485,480" coordsize="0,14880" path="m485,480r,14880e" filled="f" strokeweight=".48pt">
              <v:path arrowok="t"/>
            </v:shape>
            <v:shape id="_x0000_s2008" style="position:absolute;left:11755;top:480;width:0;height:14880" coordorigin="11755,480" coordsize="0,14880" path="m11755,480r,14880e" filled="f" strokeweight=".48pt">
              <v:path arrowok="t"/>
            </v:shape>
            <v:shape id="_x0000_s2007" style="position:absolute;left:480;top:485;width:11280;height:0" coordorigin="480,485" coordsize="11280,0" path="m480,485r11280,e" filled="f" strokeweight=".48pt">
              <v:path arrowok="t"/>
            </v:shape>
            <v:shape id="_x0000_s2006" style="position:absolute;left:480;top:15355;width:11280;height:0" coordorigin="480,15355" coordsize="11280,0" path="m480,15355r11280,e" filled="f" strokeweight=".48pt">
              <v:path arrowok="t"/>
            </v:shape>
            <w10:wrap anchorx="page" anchory="page"/>
          </v:group>
        </w:pict>
      </w:r>
      <w:r w:rsidR="00B863E7" w:rsidRPr="00E50AA2">
        <w:rPr>
          <w:b/>
          <w:w w:val="99"/>
          <w:sz w:val="32"/>
          <w:szCs w:val="32"/>
          <w:u w:val="single"/>
        </w:rPr>
        <w:t>Acknowledgement</w:t>
      </w:r>
    </w:p>
    <w:p w14:paraId="03E77EE1" w14:textId="77777777" w:rsidR="00AA7A79" w:rsidRPr="00E50AA2" w:rsidRDefault="00AA7A79">
      <w:pPr>
        <w:spacing w:before="59"/>
        <w:ind w:left="3586" w:right="3485"/>
        <w:jc w:val="center"/>
        <w:rPr>
          <w:sz w:val="32"/>
          <w:szCs w:val="32"/>
          <w:u w:val="single"/>
        </w:rPr>
      </w:pPr>
    </w:p>
    <w:p w14:paraId="1BDB5456" w14:textId="77777777" w:rsidR="00705B8E" w:rsidRDefault="00705B8E">
      <w:pPr>
        <w:spacing w:before="6" w:line="100" w:lineRule="exact"/>
        <w:rPr>
          <w:sz w:val="11"/>
          <w:szCs w:val="11"/>
        </w:rPr>
      </w:pPr>
    </w:p>
    <w:p w14:paraId="483F334B" w14:textId="77777777" w:rsidR="00705B8E" w:rsidRDefault="00705B8E">
      <w:pPr>
        <w:spacing w:line="200" w:lineRule="exact"/>
      </w:pPr>
    </w:p>
    <w:p w14:paraId="3B9FAC19" w14:textId="77777777" w:rsidR="00705B8E" w:rsidRDefault="00705B8E" w:rsidP="00C703AB">
      <w:pPr>
        <w:spacing w:line="200" w:lineRule="exact"/>
        <w:jc w:val="both"/>
      </w:pPr>
    </w:p>
    <w:p w14:paraId="779A0B7A" w14:textId="2447AB11" w:rsidR="00705B8E" w:rsidRDefault="00AA7A79" w:rsidP="00C703AB">
      <w:pPr>
        <w:ind w:left="106"/>
        <w:jc w:val="both"/>
        <w:rPr>
          <w:sz w:val="24"/>
          <w:szCs w:val="24"/>
        </w:rPr>
      </w:pPr>
      <w:r>
        <w:rPr>
          <w:sz w:val="24"/>
          <w:szCs w:val="24"/>
        </w:rPr>
        <w:t>Online Food Order System is a product of me and my project partner</w:t>
      </w:r>
      <w:r w:rsidR="00442E58">
        <w:rPr>
          <w:sz w:val="24"/>
          <w:szCs w:val="24"/>
        </w:rPr>
        <w:t>’s</w:t>
      </w:r>
      <w:r>
        <w:rPr>
          <w:sz w:val="24"/>
          <w:szCs w:val="24"/>
        </w:rPr>
        <w:t xml:space="preserve"> hard work and dedication   </w:t>
      </w:r>
      <w:r w:rsidR="00B863E7">
        <w:rPr>
          <w:sz w:val="24"/>
          <w:szCs w:val="24"/>
        </w:rPr>
        <w:t>We take this opportunity to express our sincere gratitude tow</w:t>
      </w:r>
      <w:r w:rsidR="0029284E">
        <w:rPr>
          <w:sz w:val="24"/>
          <w:szCs w:val="24"/>
        </w:rPr>
        <w:t xml:space="preserve">ards our project guide </w:t>
      </w:r>
      <w:r w:rsidR="0029284E" w:rsidRPr="00B153E0">
        <w:rPr>
          <w:b/>
          <w:bCs/>
          <w:sz w:val="24"/>
          <w:szCs w:val="24"/>
        </w:rPr>
        <w:t>M</w:t>
      </w:r>
      <w:r w:rsidR="00D25897" w:rsidRPr="00B153E0">
        <w:rPr>
          <w:b/>
          <w:bCs/>
          <w:sz w:val="24"/>
          <w:szCs w:val="24"/>
        </w:rPr>
        <w:t>r.</w:t>
      </w:r>
      <w:r w:rsidR="00B153E0" w:rsidRPr="00B153E0">
        <w:rPr>
          <w:b/>
          <w:bCs/>
          <w:sz w:val="24"/>
          <w:szCs w:val="24"/>
        </w:rPr>
        <w:t xml:space="preserve"> </w:t>
      </w:r>
      <w:r w:rsidR="00B153E0" w:rsidRPr="00B153E0">
        <w:rPr>
          <w:b/>
          <w:bCs/>
          <w:w w:val="99"/>
          <w:sz w:val="28"/>
          <w:szCs w:val="28"/>
        </w:rPr>
        <w:t>Prof. Yogesh Deshmukh</w:t>
      </w:r>
      <w:r w:rsidR="00BF1B8D">
        <w:rPr>
          <w:b/>
          <w:bCs/>
          <w:w w:val="99"/>
          <w:sz w:val="28"/>
          <w:szCs w:val="28"/>
        </w:rPr>
        <w:t xml:space="preserve"> Sir</w:t>
      </w:r>
      <w:r w:rsidR="00D25897">
        <w:rPr>
          <w:sz w:val="24"/>
          <w:szCs w:val="24"/>
        </w:rPr>
        <w:t xml:space="preserve"> </w:t>
      </w:r>
      <w:r w:rsidR="00B863E7">
        <w:rPr>
          <w:sz w:val="24"/>
          <w:szCs w:val="24"/>
        </w:rPr>
        <w:t>for his valuable guidance given to us by him throughout our project.</w:t>
      </w:r>
    </w:p>
    <w:p w14:paraId="6BB743B3" w14:textId="77777777" w:rsidR="00705B8E" w:rsidRDefault="00705B8E" w:rsidP="00C703AB">
      <w:pPr>
        <w:spacing w:before="2" w:line="140" w:lineRule="exact"/>
        <w:jc w:val="both"/>
        <w:rPr>
          <w:sz w:val="14"/>
          <w:szCs w:val="14"/>
        </w:rPr>
      </w:pPr>
    </w:p>
    <w:p w14:paraId="70AD17F2" w14:textId="77777777" w:rsidR="00705B8E" w:rsidRDefault="00B863E7" w:rsidP="00C703AB">
      <w:pPr>
        <w:spacing w:line="246" w:lineRule="auto"/>
        <w:ind w:left="116" w:right="138"/>
        <w:jc w:val="both"/>
        <w:rPr>
          <w:sz w:val="24"/>
          <w:szCs w:val="24"/>
        </w:rPr>
      </w:pPr>
      <w:r>
        <w:rPr>
          <w:sz w:val="24"/>
          <w:szCs w:val="24"/>
        </w:rPr>
        <w:t>We would also like to thank our college teaching staff and working staff for providing us with all lab facilities which made our project work very convenient.</w:t>
      </w:r>
    </w:p>
    <w:p w14:paraId="3B7C8ABD" w14:textId="77777777" w:rsidR="00705B8E" w:rsidRDefault="00705B8E" w:rsidP="00C703AB">
      <w:pPr>
        <w:spacing w:before="7" w:line="120" w:lineRule="exact"/>
        <w:jc w:val="both"/>
        <w:rPr>
          <w:sz w:val="13"/>
          <w:szCs w:val="13"/>
        </w:rPr>
      </w:pPr>
    </w:p>
    <w:p w14:paraId="33E336D3" w14:textId="05F42A06" w:rsidR="00E42E96" w:rsidRDefault="00B863E7" w:rsidP="00C703AB">
      <w:pPr>
        <w:spacing w:line="246" w:lineRule="auto"/>
        <w:ind w:left="116" w:right="78" w:hanging="10"/>
        <w:jc w:val="both"/>
        <w:rPr>
          <w:sz w:val="24"/>
          <w:szCs w:val="24"/>
        </w:rPr>
      </w:pPr>
      <w:r>
        <w:rPr>
          <w:sz w:val="24"/>
          <w:szCs w:val="24"/>
        </w:rPr>
        <w:t>We would also like to express our appreciation and thanks to all our friends who have assisted and encouraged us throughout the work.</w:t>
      </w:r>
    </w:p>
    <w:p w14:paraId="754592C7" w14:textId="77777777" w:rsidR="00E42E96" w:rsidRPr="00E42E96" w:rsidRDefault="00E42E96" w:rsidP="00C703AB">
      <w:pPr>
        <w:jc w:val="both"/>
        <w:rPr>
          <w:sz w:val="24"/>
          <w:szCs w:val="24"/>
        </w:rPr>
      </w:pPr>
    </w:p>
    <w:p w14:paraId="3160DB9D" w14:textId="77777777" w:rsidR="00E42E96" w:rsidRPr="00E42E96" w:rsidRDefault="00E42E96" w:rsidP="00E42E96">
      <w:pPr>
        <w:rPr>
          <w:sz w:val="24"/>
          <w:szCs w:val="24"/>
        </w:rPr>
      </w:pPr>
    </w:p>
    <w:p w14:paraId="04DF89E9" w14:textId="77777777" w:rsidR="00E42E96" w:rsidRPr="00E42E96" w:rsidRDefault="00E42E96" w:rsidP="00E42E96">
      <w:pPr>
        <w:rPr>
          <w:sz w:val="24"/>
          <w:szCs w:val="24"/>
        </w:rPr>
      </w:pPr>
    </w:p>
    <w:p w14:paraId="1FDB298A" w14:textId="77777777" w:rsidR="00E42E96" w:rsidRPr="00E42E96" w:rsidRDefault="00E42E96" w:rsidP="00E42E96">
      <w:pPr>
        <w:rPr>
          <w:sz w:val="24"/>
          <w:szCs w:val="24"/>
        </w:rPr>
      </w:pPr>
    </w:p>
    <w:p w14:paraId="53F10A19" w14:textId="77777777" w:rsidR="00E42E96" w:rsidRPr="00E42E96" w:rsidRDefault="00E42E96" w:rsidP="00E42E96">
      <w:pPr>
        <w:rPr>
          <w:sz w:val="24"/>
          <w:szCs w:val="24"/>
        </w:rPr>
      </w:pPr>
    </w:p>
    <w:p w14:paraId="3C5B5F86" w14:textId="77777777" w:rsidR="00E42E96" w:rsidRPr="00E42E96" w:rsidRDefault="00E42E96" w:rsidP="00E42E96">
      <w:pPr>
        <w:rPr>
          <w:sz w:val="24"/>
          <w:szCs w:val="24"/>
        </w:rPr>
      </w:pPr>
    </w:p>
    <w:p w14:paraId="1265D756" w14:textId="77777777" w:rsidR="00E42E96" w:rsidRPr="00E42E96" w:rsidRDefault="00E42E96" w:rsidP="00E42E96">
      <w:pPr>
        <w:rPr>
          <w:sz w:val="24"/>
          <w:szCs w:val="24"/>
        </w:rPr>
      </w:pPr>
    </w:p>
    <w:p w14:paraId="4DC14AFA" w14:textId="77777777" w:rsidR="00E42E96" w:rsidRPr="00E42E96" w:rsidRDefault="00E42E96" w:rsidP="00E42E96">
      <w:pPr>
        <w:rPr>
          <w:sz w:val="24"/>
          <w:szCs w:val="24"/>
        </w:rPr>
      </w:pPr>
    </w:p>
    <w:p w14:paraId="6A8FD09E" w14:textId="77777777" w:rsidR="00E42E96" w:rsidRPr="00E42E96" w:rsidRDefault="00E42E96" w:rsidP="00E42E96">
      <w:pPr>
        <w:rPr>
          <w:sz w:val="24"/>
          <w:szCs w:val="24"/>
        </w:rPr>
      </w:pPr>
    </w:p>
    <w:p w14:paraId="6C777E77" w14:textId="77777777" w:rsidR="00E42E96" w:rsidRPr="00E42E96" w:rsidRDefault="00E42E96" w:rsidP="00E42E96">
      <w:pPr>
        <w:rPr>
          <w:sz w:val="24"/>
          <w:szCs w:val="24"/>
        </w:rPr>
      </w:pPr>
    </w:p>
    <w:p w14:paraId="6B3FD4A8" w14:textId="77777777" w:rsidR="00E42E96" w:rsidRPr="00E42E96" w:rsidRDefault="00E42E96" w:rsidP="00E42E96">
      <w:pPr>
        <w:rPr>
          <w:sz w:val="24"/>
          <w:szCs w:val="24"/>
        </w:rPr>
      </w:pPr>
    </w:p>
    <w:p w14:paraId="21FECB3C" w14:textId="77777777" w:rsidR="00E42E96" w:rsidRPr="00E42E96" w:rsidRDefault="00E42E96" w:rsidP="00E42E96">
      <w:pPr>
        <w:rPr>
          <w:sz w:val="24"/>
          <w:szCs w:val="24"/>
        </w:rPr>
      </w:pPr>
    </w:p>
    <w:p w14:paraId="6EFC7EA3" w14:textId="77777777" w:rsidR="00E42E96" w:rsidRPr="00E42E96" w:rsidRDefault="00E42E96" w:rsidP="00E42E96">
      <w:pPr>
        <w:rPr>
          <w:sz w:val="24"/>
          <w:szCs w:val="24"/>
        </w:rPr>
      </w:pPr>
    </w:p>
    <w:p w14:paraId="154DBFDD" w14:textId="77777777" w:rsidR="00E42E96" w:rsidRPr="00E42E96" w:rsidRDefault="00E42E96" w:rsidP="00E42E96">
      <w:pPr>
        <w:rPr>
          <w:sz w:val="24"/>
          <w:szCs w:val="24"/>
        </w:rPr>
      </w:pPr>
    </w:p>
    <w:p w14:paraId="6C49E753" w14:textId="77777777" w:rsidR="00E42E96" w:rsidRPr="00E42E96" w:rsidRDefault="00E42E96" w:rsidP="00E42E96">
      <w:pPr>
        <w:rPr>
          <w:sz w:val="24"/>
          <w:szCs w:val="24"/>
        </w:rPr>
      </w:pPr>
    </w:p>
    <w:p w14:paraId="255088D9" w14:textId="77777777" w:rsidR="00E42E96" w:rsidRPr="00E42E96" w:rsidRDefault="00E42E96" w:rsidP="00E42E96">
      <w:pPr>
        <w:rPr>
          <w:sz w:val="24"/>
          <w:szCs w:val="24"/>
        </w:rPr>
      </w:pPr>
    </w:p>
    <w:p w14:paraId="6E2D322E" w14:textId="77777777" w:rsidR="00E42E96" w:rsidRPr="00E42E96" w:rsidRDefault="00E42E96" w:rsidP="00E42E96">
      <w:pPr>
        <w:rPr>
          <w:sz w:val="24"/>
          <w:szCs w:val="24"/>
        </w:rPr>
      </w:pPr>
    </w:p>
    <w:p w14:paraId="12885A1B" w14:textId="77777777" w:rsidR="00E42E96" w:rsidRPr="00E42E96" w:rsidRDefault="00E42E96" w:rsidP="00E42E96">
      <w:pPr>
        <w:rPr>
          <w:sz w:val="24"/>
          <w:szCs w:val="24"/>
        </w:rPr>
      </w:pPr>
    </w:p>
    <w:p w14:paraId="4B01E3F1" w14:textId="77777777" w:rsidR="00E42E96" w:rsidRPr="00E42E96" w:rsidRDefault="00E42E96" w:rsidP="00E42E96">
      <w:pPr>
        <w:rPr>
          <w:sz w:val="24"/>
          <w:szCs w:val="24"/>
        </w:rPr>
      </w:pPr>
    </w:p>
    <w:p w14:paraId="6493BBAA" w14:textId="77777777" w:rsidR="00E42E96" w:rsidRPr="00E42E96" w:rsidRDefault="00E42E96" w:rsidP="00E42E96">
      <w:pPr>
        <w:rPr>
          <w:sz w:val="24"/>
          <w:szCs w:val="24"/>
        </w:rPr>
      </w:pPr>
    </w:p>
    <w:p w14:paraId="3A262E73" w14:textId="77777777" w:rsidR="00E42E96" w:rsidRPr="00E42E96" w:rsidRDefault="00E42E96" w:rsidP="00E42E96">
      <w:pPr>
        <w:rPr>
          <w:sz w:val="24"/>
          <w:szCs w:val="24"/>
        </w:rPr>
      </w:pPr>
    </w:p>
    <w:p w14:paraId="12DBC3B5" w14:textId="77777777" w:rsidR="00E42E96" w:rsidRPr="00E42E96" w:rsidRDefault="00E42E96" w:rsidP="00E42E96">
      <w:pPr>
        <w:rPr>
          <w:sz w:val="24"/>
          <w:szCs w:val="24"/>
        </w:rPr>
      </w:pPr>
    </w:p>
    <w:p w14:paraId="2E0A1F5B" w14:textId="77777777" w:rsidR="0054513D" w:rsidRDefault="0054513D" w:rsidP="0054513D">
      <w:pPr>
        <w:spacing w:before="59"/>
        <w:ind w:right="3485"/>
        <w:rPr>
          <w:b/>
          <w:w w:val="99"/>
          <w:sz w:val="32"/>
          <w:szCs w:val="32"/>
        </w:rPr>
      </w:pPr>
    </w:p>
    <w:p w14:paraId="6BD1C4D8" w14:textId="77777777" w:rsidR="00313812" w:rsidRDefault="00313812" w:rsidP="0054513D">
      <w:pPr>
        <w:spacing w:before="59"/>
        <w:ind w:right="3485"/>
        <w:rPr>
          <w:b/>
          <w:w w:val="99"/>
          <w:sz w:val="32"/>
          <w:szCs w:val="32"/>
        </w:rPr>
      </w:pPr>
    </w:p>
    <w:p w14:paraId="6C037532" w14:textId="77777777" w:rsidR="00D97983" w:rsidRDefault="00D97983" w:rsidP="0054513D">
      <w:pPr>
        <w:spacing w:before="59"/>
        <w:ind w:right="3485"/>
        <w:rPr>
          <w:b/>
          <w:w w:val="99"/>
          <w:sz w:val="32"/>
          <w:szCs w:val="32"/>
        </w:rPr>
      </w:pPr>
    </w:p>
    <w:p w14:paraId="205BED4C" w14:textId="77777777" w:rsidR="00D97983" w:rsidRDefault="00D97983" w:rsidP="0054513D">
      <w:pPr>
        <w:spacing w:before="59"/>
        <w:ind w:right="3485"/>
        <w:rPr>
          <w:b/>
          <w:w w:val="99"/>
          <w:sz w:val="32"/>
          <w:szCs w:val="32"/>
        </w:rPr>
      </w:pPr>
    </w:p>
    <w:p w14:paraId="5561BAA7" w14:textId="59A6E5FF" w:rsidR="0054513D" w:rsidRPr="00051A4F" w:rsidRDefault="0054513D" w:rsidP="0054513D">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6AB5BCE5" w14:textId="77777777" w:rsidR="0054513D" w:rsidRDefault="0054513D" w:rsidP="00676A71">
      <w:pPr>
        <w:spacing w:before="59"/>
        <w:ind w:right="3485"/>
        <w:rPr>
          <w:b/>
          <w:w w:val="99"/>
          <w:sz w:val="32"/>
          <w:szCs w:val="32"/>
        </w:rPr>
      </w:pPr>
    </w:p>
    <w:p w14:paraId="11CE2FBD" w14:textId="77777777" w:rsidR="0054513D" w:rsidRPr="0054513D" w:rsidRDefault="0054513D" w:rsidP="0054513D">
      <w:pPr>
        <w:tabs>
          <w:tab w:val="left" w:pos="972"/>
        </w:tabs>
        <w:rPr>
          <w:sz w:val="24"/>
          <w:szCs w:val="24"/>
        </w:rPr>
      </w:pPr>
    </w:p>
    <w:p w14:paraId="58022DD6" w14:textId="77777777" w:rsidR="007B3A3D" w:rsidRDefault="007B3A3D" w:rsidP="00FD7335">
      <w:pPr>
        <w:rPr>
          <w:b/>
          <w:bCs/>
          <w:sz w:val="28"/>
          <w:szCs w:val="28"/>
        </w:rPr>
      </w:pPr>
    </w:p>
    <w:p w14:paraId="5E76D222" w14:textId="6E464CE1" w:rsidR="00E42E96" w:rsidRPr="00EE58DD" w:rsidRDefault="007D6DA4" w:rsidP="007D6DA4">
      <w:pPr>
        <w:jc w:val="center"/>
        <w:rPr>
          <w:b/>
          <w:bCs/>
          <w:sz w:val="40"/>
          <w:szCs w:val="40"/>
        </w:rPr>
      </w:pPr>
      <w:r w:rsidRPr="00EE58DD">
        <w:rPr>
          <w:b/>
          <w:bCs/>
          <w:sz w:val="40"/>
          <w:szCs w:val="40"/>
        </w:rPr>
        <w:t>Index</w:t>
      </w:r>
    </w:p>
    <w:p w14:paraId="51EABA7B" w14:textId="47E0600A" w:rsidR="00A30153" w:rsidRDefault="00A30153" w:rsidP="00A30153">
      <w:pPr>
        <w:rPr>
          <w:sz w:val="32"/>
          <w:szCs w:val="32"/>
        </w:rPr>
      </w:pPr>
    </w:p>
    <w:p w14:paraId="05D14876" w14:textId="77777777" w:rsidR="00174D50" w:rsidRPr="00A30153" w:rsidRDefault="00174D50" w:rsidP="00A30153">
      <w:pPr>
        <w:rPr>
          <w:sz w:val="32"/>
          <w:szCs w:val="32"/>
        </w:rPr>
      </w:pPr>
    </w:p>
    <w:tbl>
      <w:tblPr>
        <w:tblStyle w:val="TableGrid"/>
        <w:tblW w:w="0" w:type="auto"/>
        <w:tblLook w:val="04A0" w:firstRow="1" w:lastRow="0" w:firstColumn="1" w:lastColumn="0" w:noHBand="0" w:noVBand="1"/>
      </w:tblPr>
      <w:tblGrid>
        <w:gridCol w:w="1237"/>
        <w:gridCol w:w="918"/>
        <w:gridCol w:w="5850"/>
        <w:gridCol w:w="1570"/>
      </w:tblGrid>
      <w:tr w:rsidR="007D6DA4" w:rsidRPr="00A30153" w14:paraId="128E03A6" w14:textId="77777777" w:rsidTr="00AE15DA">
        <w:trPr>
          <w:trHeight w:val="1134"/>
        </w:trPr>
        <w:tc>
          <w:tcPr>
            <w:tcW w:w="1237" w:type="dxa"/>
          </w:tcPr>
          <w:p w14:paraId="68A6CD72" w14:textId="152850EE" w:rsidR="007D6DA4" w:rsidRPr="00870950" w:rsidRDefault="007D6DA4" w:rsidP="00A30153">
            <w:pPr>
              <w:rPr>
                <w:rFonts w:ascii="Times New Roman" w:hAnsi="Times New Roman" w:cs="Times New Roman"/>
                <w:b/>
                <w:sz w:val="32"/>
                <w:szCs w:val="32"/>
              </w:rPr>
            </w:pPr>
            <w:r w:rsidRPr="00870950">
              <w:rPr>
                <w:rFonts w:ascii="Times New Roman" w:hAnsi="Times New Roman" w:cs="Times New Roman"/>
                <w:b/>
                <w:sz w:val="32"/>
                <w:szCs w:val="32"/>
              </w:rPr>
              <w:t>Sr</w:t>
            </w:r>
            <w:r w:rsidR="00EB503A" w:rsidRPr="00870950">
              <w:rPr>
                <w:rFonts w:ascii="Times New Roman" w:hAnsi="Times New Roman" w:cs="Times New Roman"/>
                <w:b/>
                <w:sz w:val="32"/>
                <w:szCs w:val="32"/>
              </w:rPr>
              <w:t>.</w:t>
            </w:r>
            <w:r w:rsidRPr="00870950">
              <w:rPr>
                <w:rFonts w:ascii="Times New Roman" w:hAnsi="Times New Roman" w:cs="Times New Roman"/>
                <w:b/>
                <w:sz w:val="32"/>
                <w:szCs w:val="32"/>
              </w:rPr>
              <w:t xml:space="preserve"> No</w:t>
            </w:r>
          </w:p>
        </w:tc>
        <w:tc>
          <w:tcPr>
            <w:tcW w:w="918" w:type="dxa"/>
          </w:tcPr>
          <w:p w14:paraId="62246C13" w14:textId="77777777" w:rsidR="007D6DA4" w:rsidRPr="00A30153" w:rsidRDefault="007D6DA4" w:rsidP="00A30153">
            <w:pPr>
              <w:rPr>
                <w:rFonts w:ascii="Times New Roman" w:hAnsi="Times New Roman" w:cs="Times New Roman"/>
                <w:sz w:val="32"/>
                <w:szCs w:val="32"/>
              </w:rPr>
            </w:pPr>
          </w:p>
        </w:tc>
        <w:tc>
          <w:tcPr>
            <w:tcW w:w="5850" w:type="dxa"/>
          </w:tcPr>
          <w:p w14:paraId="4064A9B2" w14:textId="77777777" w:rsidR="007D6DA4" w:rsidRPr="00870950" w:rsidRDefault="007D6DA4" w:rsidP="00A30153">
            <w:pPr>
              <w:rPr>
                <w:rFonts w:ascii="Times New Roman" w:hAnsi="Times New Roman" w:cs="Times New Roman"/>
                <w:b/>
                <w:sz w:val="32"/>
                <w:szCs w:val="32"/>
              </w:rPr>
            </w:pPr>
            <w:r w:rsidRPr="00870950">
              <w:rPr>
                <w:rFonts w:ascii="Times New Roman" w:hAnsi="Times New Roman" w:cs="Times New Roman"/>
                <w:b/>
                <w:sz w:val="32"/>
                <w:szCs w:val="32"/>
              </w:rPr>
              <w:t>Particulars</w:t>
            </w:r>
          </w:p>
          <w:p w14:paraId="2CCE3426" w14:textId="77777777" w:rsidR="00174D50" w:rsidRDefault="00174D50" w:rsidP="00A30153">
            <w:pPr>
              <w:rPr>
                <w:rFonts w:ascii="Times New Roman" w:hAnsi="Times New Roman" w:cs="Times New Roman"/>
                <w:sz w:val="32"/>
                <w:szCs w:val="32"/>
              </w:rPr>
            </w:pPr>
          </w:p>
          <w:p w14:paraId="2A5307B2" w14:textId="6130EBAD" w:rsidR="00174D50" w:rsidRPr="00A30153" w:rsidRDefault="00174D50" w:rsidP="00A30153">
            <w:pPr>
              <w:rPr>
                <w:rFonts w:ascii="Times New Roman" w:hAnsi="Times New Roman" w:cs="Times New Roman"/>
                <w:sz w:val="32"/>
                <w:szCs w:val="32"/>
              </w:rPr>
            </w:pPr>
          </w:p>
        </w:tc>
        <w:tc>
          <w:tcPr>
            <w:tcW w:w="1570" w:type="dxa"/>
          </w:tcPr>
          <w:p w14:paraId="4E5AF5A1" w14:textId="77777777" w:rsidR="007D6DA4" w:rsidRPr="00870950" w:rsidRDefault="007D6DA4" w:rsidP="00A30153">
            <w:pPr>
              <w:rPr>
                <w:rFonts w:ascii="Times New Roman" w:hAnsi="Times New Roman" w:cs="Times New Roman"/>
                <w:b/>
                <w:sz w:val="32"/>
                <w:szCs w:val="32"/>
              </w:rPr>
            </w:pPr>
            <w:r w:rsidRPr="00870950">
              <w:rPr>
                <w:rFonts w:ascii="Times New Roman" w:hAnsi="Times New Roman" w:cs="Times New Roman"/>
                <w:b/>
                <w:sz w:val="32"/>
                <w:szCs w:val="32"/>
              </w:rPr>
              <w:t>Page No</w:t>
            </w:r>
          </w:p>
        </w:tc>
      </w:tr>
      <w:tr w:rsidR="007D6DA4" w:rsidRPr="00870950" w14:paraId="5ACE5462" w14:textId="77777777" w:rsidTr="00AE15DA">
        <w:trPr>
          <w:trHeight w:val="384"/>
        </w:trPr>
        <w:tc>
          <w:tcPr>
            <w:tcW w:w="1237" w:type="dxa"/>
          </w:tcPr>
          <w:p w14:paraId="6D2EA8D4"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A</w:t>
            </w:r>
          </w:p>
        </w:tc>
        <w:tc>
          <w:tcPr>
            <w:tcW w:w="918" w:type="dxa"/>
          </w:tcPr>
          <w:p w14:paraId="320FCFB1"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239F8AC0"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Introduction</w:t>
            </w:r>
          </w:p>
        </w:tc>
        <w:tc>
          <w:tcPr>
            <w:tcW w:w="1570" w:type="dxa"/>
          </w:tcPr>
          <w:p w14:paraId="3A9AAC3C" w14:textId="58D4FA74" w:rsidR="007D6DA4" w:rsidRPr="00870950" w:rsidRDefault="0080313A"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5</w:t>
            </w:r>
          </w:p>
        </w:tc>
      </w:tr>
      <w:tr w:rsidR="007D6DA4" w:rsidRPr="00870950" w14:paraId="0393B3FA" w14:textId="77777777" w:rsidTr="00AE15DA">
        <w:trPr>
          <w:trHeight w:val="384"/>
        </w:trPr>
        <w:tc>
          <w:tcPr>
            <w:tcW w:w="1237" w:type="dxa"/>
          </w:tcPr>
          <w:p w14:paraId="38882498"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59F0B1C2"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1</w:t>
            </w:r>
          </w:p>
        </w:tc>
        <w:tc>
          <w:tcPr>
            <w:tcW w:w="5850" w:type="dxa"/>
          </w:tcPr>
          <w:p w14:paraId="01E057D1"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Title of Project</w:t>
            </w:r>
          </w:p>
        </w:tc>
        <w:tc>
          <w:tcPr>
            <w:tcW w:w="1570" w:type="dxa"/>
          </w:tcPr>
          <w:p w14:paraId="16959577" w14:textId="44313D64" w:rsidR="007D6DA4" w:rsidRPr="00870950" w:rsidRDefault="001D7A6F"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6</w:t>
            </w:r>
          </w:p>
        </w:tc>
      </w:tr>
      <w:tr w:rsidR="007D6DA4" w:rsidRPr="00870950" w14:paraId="1D53120A" w14:textId="77777777" w:rsidTr="00AE15DA">
        <w:trPr>
          <w:trHeight w:val="384"/>
        </w:trPr>
        <w:tc>
          <w:tcPr>
            <w:tcW w:w="1237" w:type="dxa"/>
          </w:tcPr>
          <w:p w14:paraId="546C3BB6"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573B904E"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2</w:t>
            </w:r>
          </w:p>
        </w:tc>
        <w:tc>
          <w:tcPr>
            <w:tcW w:w="5850" w:type="dxa"/>
          </w:tcPr>
          <w:p w14:paraId="231BDC5A"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 xml:space="preserve">Existing System </w:t>
            </w:r>
          </w:p>
        </w:tc>
        <w:tc>
          <w:tcPr>
            <w:tcW w:w="1570" w:type="dxa"/>
          </w:tcPr>
          <w:p w14:paraId="7EE11E44" w14:textId="7E5DDE03" w:rsidR="007D6DA4" w:rsidRPr="00870950" w:rsidRDefault="001D7A6F"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6</w:t>
            </w:r>
          </w:p>
        </w:tc>
      </w:tr>
      <w:tr w:rsidR="007D6DA4" w:rsidRPr="00870950" w14:paraId="2D153B9B" w14:textId="77777777" w:rsidTr="00AE15DA">
        <w:trPr>
          <w:trHeight w:val="384"/>
        </w:trPr>
        <w:tc>
          <w:tcPr>
            <w:tcW w:w="1237" w:type="dxa"/>
          </w:tcPr>
          <w:p w14:paraId="16E7BC83"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5337ADE1"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3</w:t>
            </w:r>
          </w:p>
        </w:tc>
        <w:tc>
          <w:tcPr>
            <w:tcW w:w="5850" w:type="dxa"/>
          </w:tcPr>
          <w:p w14:paraId="1A1664BC"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Proposed System</w:t>
            </w:r>
          </w:p>
        </w:tc>
        <w:tc>
          <w:tcPr>
            <w:tcW w:w="1570" w:type="dxa"/>
          </w:tcPr>
          <w:p w14:paraId="68234B86" w14:textId="154CDC7F" w:rsidR="007D6DA4" w:rsidRPr="00870950" w:rsidRDefault="001D7A6F"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7</w:t>
            </w:r>
          </w:p>
        </w:tc>
      </w:tr>
      <w:tr w:rsidR="007D6DA4" w:rsidRPr="00870950" w14:paraId="07E3E7A0" w14:textId="77777777" w:rsidTr="00AE15DA">
        <w:trPr>
          <w:trHeight w:val="384"/>
        </w:trPr>
        <w:tc>
          <w:tcPr>
            <w:tcW w:w="1237" w:type="dxa"/>
          </w:tcPr>
          <w:p w14:paraId="229C80AD"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69013EBE"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4</w:t>
            </w:r>
          </w:p>
        </w:tc>
        <w:tc>
          <w:tcPr>
            <w:tcW w:w="5850" w:type="dxa"/>
          </w:tcPr>
          <w:p w14:paraId="6FD0ED51"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Feasibility Study</w:t>
            </w:r>
          </w:p>
        </w:tc>
        <w:tc>
          <w:tcPr>
            <w:tcW w:w="1570" w:type="dxa"/>
          </w:tcPr>
          <w:p w14:paraId="3D2D24A7" w14:textId="4118AFA0" w:rsidR="007D6DA4" w:rsidRPr="00870950" w:rsidRDefault="001D7A6F"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8</w:t>
            </w:r>
          </w:p>
        </w:tc>
      </w:tr>
      <w:tr w:rsidR="007D6DA4" w:rsidRPr="00870950" w14:paraId="209BD587" w14:textId="77777777" w:rsidTr="00AE15DA">
        <w:trPr>
          <w:trHeight w:val="384"/>
        </w:trPr>
        <w:tc>
          <w:tcPr>
            <w:tcW w:w="1237" w:type="dxa"/>
          </w:tcPr>
          <w:p w14:paraId="4D398724"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33025BC0"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5</w:t>
            </w:r>
          </w:p>
        </w:tc>
        <w:tc>
          <w:tcPr>
            <w:tcW w:w="5850" w:type="dxa"/>
          </w:tcPr>
          <w:p w14:paraId="7C86AF43"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 xml:space="preserve">Hardware and Software Requirements </w:t>
            </w:r>
          </w:p>
        </w:tc>
        <w:tc>
          <w:tcPr>
            <w:tcW w:w="1570" w:type="dxa"/>
          </w:tcPr>
          <w:p w14:paraId="55FE875D" w14:textId="5254079D" w:rsidR="007D6DA4" w:rsidRPr="00870950" w:rsidRDefault="001D7A6F"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8</w:t>
            </w:r>
          </w:p>
        </w:tc>
      </w:tr>
      <w:tr w:rsidR="005B3EEA" w:rsidRPr="00870950" w14:paraId="3D7BB06C" w14:textId="77777777" w:rsidTr="00AE15DA">
        <w:trPr>
          <w:trHeight w:val="384"/>
        </w:trPr>
        <w:tc>
          <w:tcPr>
            <w:tcW w:w="1237" w:type="dxa"/>
          </w:tcPr>
          <w:p w14:paraId="1AA2440C" w14:textId="77777777" w:rsidR="005B3EEA" w:rsidRPr="00870950" w:rsidRDefault="005B3EEA" w:rsidP="00A30153">
            <w:pPr>
              <w:rPr>
                <w:rFonts w:ascii="Bahnschrift SemiLight SemiConde" w:hAnsi="Bahnschrift SemiLight SemiConde"/>
                <w:sz w:val="32"/>
                <w:szCs w:val="32"/>
              </w:rPr>
            </w:pPr>
          </w:p>
        </w:tc>
        <w:tc>
          <w:tcPr>
            <w:tcW w:w="918" w:type="dxa"/>
          </w:tcPr>
          <w:p w14:paraId="5E193A5A" w14:textId="35D134FE" w:rsidR="005B3EEA" w:rsidRDefault="00E25727" w:rsidP="00A30153">
            <w:pPr>
              <w:rPr>
                <w:rFonts w:ascii="Bahnschrift SemiLight SemiConde" w:hAnsi="Bahnschrift SemiLight SemiConde"/>
                <w:sz w:val="32"/>
                <w:szCs w:val="32"/>
              </w:rPr>
            </w:pPr>
            <w:r>
              <w:rPr>
                <w:rFonts w:ascii="Bahnschrift SemiLight SemiConde" w:hAnsi="Bahnschrift SemiLight SemiConde"/>
                <w:sz w:val="32"/>
                <w:szCs w:val="32"/>
              </w:rPr>
              <w:t>6</w:t>
            </w:r>
          </w:p>
        </w:tc>
        <w:tc>
          <w:tcPr>
            <w:tcW w:w="5850" w:type="dxa"/>
          </w:tcPr>
          <w:p w14:paraId="08E07F2B" w14:textId="7DB22580" w:rsidR="005B3EEA" w:rsidRDefault="005B3EEA" w:rsidP="00A30153">
            <w:pPr>
              <w:rPr>
                <w:rFonts w:ascii="Bahnschrift SemiLight SemiConde" w:hAnsi="Bahnschrift SemiLight SemiConde"/>
                <w:sz w:val="32"/>
                <w:szCs w:val="32"/>
              </w:rPr>
            </w:pPr>
            <w:r>
              <w:rPr>
                <w:rFonts w:ascii="Bahnschrift SemiLight SemiConde" w:hAnsi="Bahnschrift SemiLight SemiConde"/>
                <w:sz w:val="32"/>
                <w:szCs w:val="32"/>
              </w:rPr>
              <w:t>Abstract and Objective</w:t>
            </w:r>
          </w:p>
        </w:tc>
        <w:tc>
          <w:tcPr>
            <w:tcW w:w="1570" w:type="dxa"/>
          </w:tcPr>
          <w:p w14:paraId="277B3A63" w14:textId="62215A04" w:rsidR="005B3EEA" w:rsidRDefault="001D7A6F" w:rsidP="0080313A">
            <w:pPr>
              <w:jc w:val="center"/>
              <w:rPr>
                <w:rFonts w:ascii="Bahnschrift SemiLight SemiConde" w:hAnsi="Bahnschrift SemiLight SemiConde"/>
                <w:sz w:val="32"/>
                <w:szCs w:val="32"/>
              </w:rPr>
            </w:pPr>
            <w:r>
              <w:rPr>
                <w:rFonts w:ascii="Bahnschrift SemiLight SemiConde" w:hAnsi="Bahnschrift SemiLight SemiConde"/>
                <w:sz w:val="32"/>
                <w:szCs w:val="32"/>
              </w:rPr>
              <w:t>10</w:t>
            </w:r>
          </w:p>
        </w:tc>
      </w:tr>
      <w:tr w:rsidR="007D6DA4" w:rsidRPr="00870950" w14:paraId="07507003" w14:textId="77777777" w:rsidTr="00AE15DA">
        <w:trPr>
          <w:trHeight w:val="384"/>
        </w:trPr>
        <w:tc>
          <w:tcPr>
            <w:tcW w:w="1237" w:type="dxa"/>
          </w:tcPr>
          <w:p w14:paraId="155B4E3F"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B</w:t>
            </w:r>
          </w:p>
        </w:tc>
        <w:tc>
          <w:tcPr>
            <w:tcW w:w="918" w:type="dxa"/>
          </w:tcPr>
          <w:p w14:paraId="6AD5952F"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1EC92529"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Analysis</w:t>
            </w:r>
          </w:p>
        </w:tc>
        <w:tc>
          <w:tcPr>
            <w:tcW w:w="1570" w:type="dxa"/>
          </w:tcPr>
          <w:p w14:paraId="25A35DC1" w14:textId="77777777" w:rsidR="007D6DA4" w:rsidRPr="00870950" w:rsidRDefault="007D6DA4" w:rsidP="00A30153">
            <w:pPr>
              <w:rPr>
                <w:rFonts w:ascii="Bahnschrift SemiLight SemiConde" w:hAnsi="Bahnschrift SemiLight SemiConde" w:cs="Times New Roman"/>
                <w:sz w:val="32"/>
                <w:szCs w:val="32"/>
              </w:rPr>
            </w:pPr>
          </w:p>
        </w:tc>
      </w:tr>
      <w:tr w:rsidR="007D6DA4" w:rsidRPr="00870950" w14:paraId="1CC98C8A" w14:textId="77777777" w:rsidTr="00AE15DA">
        <w:trPr>
          <w:trHeight w:val="384"/>
        </w:trPr>
        <w:tc>
          <w:tcPr>
            <w:tcW w:w="1237" w:type="dxa"/>
          </w:tcPr>
          <w:p w14:paraId="33E5CDBA"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1212199C"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1</w:t>
            </w:r>
          </w:p>
        </w:tc>
        <w:tc>
          <w:tcPr>
            <w:tcW w:w="5850" w:type="dxa"/>
          </w:tcPr>
          <w:p w14:paraId="5B6D429F"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ERD</w:t>
            </w:r>
          </w:p>
        </w:tc>
        <w:tc>
          <w:tcPr>
            <w:tcW w:w="1570" w:type="dxa"/>
          </w:tcPr>
          <w:p w14:paraId="09A1BC82" w14:textId="1417C396" w:rsidR="007D6DA4" w:rsidRPr="00870950" w:rsidRDefault="001D7A6F" w:rsidP="001D7A6F">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11</w:t>
            </w:r>
          </w:p>
        </w:tc>
      </w:tr>
      <w:tr w:rsidR="007D6DA4" w:rsidRPr="00870950" w14:paraId="51AF5B6B" w14:textId="77777777" w:rsidTr="00AE15DA">
        <w:trPr>
          <w:trHeight w:val="384"/>
        </w:trPr>
        <w:tc>
          <w:tcPr>
            <w:tcW w:w="1237" w:type="dxa"/>
          </w:tcPr>
          <w:p w14:paraId="7B213E48"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455F3A2E"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2</w:t>
            </w:r>
          </w:p>
        </w:tc>
        <w:tc>
          <w:tcPr>
            <w:tcW w:w="5850" w:type="dxa"/>
          </w:tcPr>
          <w:p w14:paraId="7147D172"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DFD</w:t>
            </w:r>
          </w:p>
        </w:tc>
        <w:tc>
          <w:tcPr>
            <w:tcW w:w="1570" w:type="dxa"/>
          </w:tcPr>
          <w:p w14:paraId="6B3B0157" w14:textId="7884A76C" w:rsidR="007D6DA4" w:rsidRPr="00870950" w:rsidRDefault="001D7A6F" w:rsidP="001D7A6F">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12</w:t>
            </w:r>
          </w:p>
        </w:tc>
      </w:tr>
      <w:tr w:rsidR="007D6DA4" w:rsidRPr="00870950" w14:paraId="45D9443B" w14:textId="77777777" w:rsidTr="00AE15DA">
        <w:trPr>
          <w:trHeight w:val="384"/>
        </w:trPr>
        <w:tc>
          <w:tcPr>
            <w:tcW w:w="1237" w:type="dxa"/>
          </w:tcPr>
          <w:p w14:paraId="4F52F89A"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C</w:t>
            </w:r>
          </w:p>
        </w:tc>
        <w:tc>
          <w:tcPr>
            <w:tcW w:w="918" w:type="dxa"/>
          </w:tcPr>
          <w:p w14:paraId="3D1818E4"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607FC0B6"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Design</w:t>
            </w:r>
          </w:p>
        </w:tc>
        <w:tc>
          <w:tcPr>
            <w:tcW w:w="1570" w:type="dxa"/>
          </w:tcPr>
          <w:p w14:paraId="2010F6D0" w14:textId="77777777" w:rsidR="007D6DA4" w:rsidRPr="00870950" w:rsidRDefault="007D6DA4" w:rsidP="00A30153">
            <w:pPr>
              <w:rPr>
                <w:rFonts w:ascii="Bahnschrift SemiLight SemiConde" w:hAnsi="Bahnschrift SemiLight SemiConde" w:cs="Times New Roman"/>
                <w:sz w:val="32"/>
                <w:szCs w:val="32"/>
              </w:rPr>
            </w:pPr>
          </w:p>
        </w:tc>
      </w:tr>
      <w:tr w:rsidR="007D6DA4" w:rsidRPr="00870950" w14:paraId="3D71E65B" w14:textId="77777777" w:rsidTr="00AE15DA">
        <w:trPr>
          <w:trHeight w:val="384"/>
        </w:trPr>
        <w:tc>
          <w:tcPr>
            <w:tcW w:w="1237" w:type="dxa"/>
          </w:tcPr>
          <w:p w14:paraId="3B1B6DE4" w14:textId="77777777" w:rsidR="007D6DA4" w:rsidRPr="00870950" w:rsidRDefault="007D6DA4" w:rsidP="00A30153">
            <w:pPr>
              <w:rPr>
                <w:rFonts w:ascii="Bahnschrift SemiLight SemiConde" w:hAnsi="Bahnschrift SemiLight SemiConde" w:cs="Times New Roman"/>
                <w:sz w:val="32"/>
                <w:szCs w:val="32"/>
              </w:rPr>
            </w:pPr>
          </w:p>
        </w:tc>
        <w:tc>
          <w:tcPr>
            <w:tcW w:w="918" w:type="dxa"/>
          </w:tcPr>
          <w:p w14:paraId="2653913B"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1</w:t>
            </w:r>
          </w:p>
        </w:tc>
        <w:tc>
          <w:tcPr>
            <w:tcW w:w="5850" w:type="dxa"/>
          </w:tcPr>
          <w:p w14:paraId="6EF75042"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Input and Output Screen (With Data)</w:t>
            </w:r>
          </w:p>
        </w:tc>
        <w:tc>
          <w:tcPr>
            <w:tcW w:w="1570" w:type="dxa"/>
          </w:tcPr>
          <w:p w14:paraId="20CEED4A" w14:textId="6E4286AA" w:rsidR="007D6DA4" w:rsidRPr="00870950" w:rsidRDefault="00384A73"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12-24</w:t>
            </w:r>
          </w:p>
        </w:tc>
      </w:tr>
      <w:tr w:rsidR="007D6DA4" w:rsidRPr="00870950" w14:paraId="17457570" w14:textId="77777777" w:rsidTr="00AE15DA">
        <w:trPr>
          <w:trHeight w:val="384"/>
        </w:trPr>
        <w:tc>
          <w:tcPr>
            <w:tcW w:w="1237" w:type="dxa"/>
          </w:tcPr>
          <w:p w14:paraId="559F0CEB"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D</w:t>
            </w:r>
          </w:p>
        </w:tc>
        <w:tc>
          <w:tcPr>
            <w:tcW w:w="918" w:type="dxa"/>
          </w:tcPr>
          <w:p w14:paraId="51BF87BC"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3BC71482"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Code Design</w:t>
            </w:r>
          </w:p>
        </w:tc>
        <w:tc>
          <w:tcPr>
            <w:tcW w:w="1570" w:type="dxa"/>
          </w:tcPr>
          <w:p w14:paraId="5F6A9791" w14:textId="578007AF" w:rsidR="007D6DA4" w:rsidRPr="00870950" w:rsidRDefault="00384A73" w:rsidP="006D5B6C">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25-26</w:t>
            </w:r>
          </w:p>
        </w:tc>
      </w:tr>
      <w:tr w:rsidR="007D6DA4" w:rsidRPr="00870950" w14:paraId="0DCFC7D2" w14:textId="77777777" w:rsidTr="00AE15DA">
        <w:trPr>
          <w:trHeight w:val="404"/>
        </w:trPr>
        <w:tc>
          <w:tcPr>
            <w:tcW w:w="1237" w:type="dxa"/>
          </w:tcPr>
          <w:p w14:paraId="5EB70268"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E</w:t>
            </w:r>
          </w:p>
        </w:tc>
        <w:tc>
          <w:tcPr>
            <w:tcW w:w="918" w:type="dxa"/>
          </w:tcPr>
          <w:p w14:paraId="2DE43CE1"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28004933"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Limitations of System</w:t>
            </w:r>
          </w:p>
        </w:tc>
        <w:tc>
          <w:tcPr>
            <w:tcW w:w="1570" w:type="dxa"/>
          </w:tcPr>
          <w:p w14:paraId="2E04EB9E" w14:textId="501A482B" w:rsidR="007D6DA4" w:rsidRPr="00870950" w:rsidRDefault="00384A73" w:rsidP="00384A73">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27</w:t>
            </w:r>
          </w:p>
        </w:tc>
      </w:tr>
      <w:tr w:rsidR="007D6DA4" w:rsidRPr="00870950" w14:paraId="6A773580" w14:textId="77777777" w:rsidTr="00AE15DA">
        <w:trPr>
          <w:trHeight w:val="384"/>
        </w:trPr>
        <w:tc>
          <w:tcPr>
            <w:tcW w:w="1237" w:type="dxa"/>
          </w:tcPr>
          <w:p w14:paraId="77317856"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F</w:t>
            </w:r>
          </w:p>
        </w:tc>
        <w:tc>
          <w:tcPr>
            <w:tcW w:w="918" w:type="dxa"/>
          </w:tcPr>
          <w:p w14:paraId="3FE26C29"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6C5C308A"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Conclusion</w:t>
            </w:r>
          </w:p>
        </w:tc>
        <w:tc>
          <w:tcPr>
            <w:tcW w:w="1570" w:type="dxa"/>
          </w:tcPr>
          <w:p w14:paraId="27BF218F" w14:textId="01A74231" w:rsidR="007D6DA4" w:rsidRPr="00870950" w:rsidRDefault="00384A73" w:rsidP="00384A73">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28</w:t>
            </w:r>
          </w:p>
        </w:tc>
      </w:tr>
      <w:tr w:rsidR="007D6DA4" w:rsidRPr="00870950" w14:paraId="4C6014FD" w14:textId="77777777" w:rsidTr="00AE15DA">
        <w:trPr>
          <w:trHeight w:val="384"/>
        </w:trPr>
        <w:tc>
          <w:tcPr>
            <w:tcW w:w="1237" w:type="dxa"/>
          </w:tcPr>
          <w:p w14:paraId="7A4C656F"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G</w:t>
            </w:r>
          </w:p>
        </w:tc>
        <w:tc>
          <w:tcPr>
            <w:tcW w:w="918" w:type="dxa"/>
          </w:tcPr>
          <w:p w14:paraId="5FDC4FC7"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21ED7A42"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 xml:space="preserve">Future Enhancement </w:t>
            </w:r>
          </w:p>
        </w:tc>
        <w:tc>
          <w:tcPr>
            <w:tcW w:w="1570" w:type="dxa"/>
          </w:tcPr>
          <w:p w14:paraId="2E77FE35" w14:textId="3758341A" w:rsidR="007D6DA4" w:rsidRPr="00870950" w:rsidRDefault="00384A73"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29</w:t>
            </w:r>
          </w:p>
        </w:tc>
      </w:tr>
      <w:tr w:rsidR="007D6DA4" w:rsidRPr="00870950" w14:paraId="09EEFF5D" w14:textId="77777777" w:rsidTr="00AE15DA">
        <w:trPr>
          <w:trHeight w:val="458"/>
        </w:trPr>
        <w:tc>
          <w:tcPr>
            <w:tcW w:w="1237" w:type="dxa"/>
          </w:tcPr>
          <w:p w14:paraId="1D1210AB" w14:textId="77777777" w:rsidR="007D6DA4" w:rsidRPr="00870950" w:rsidRDefault="007D6DA4" w:rsidP="00A30153">
            <w:pPr>
              <w:rPr>
                <w:rFonts w:ascii="Bahnschrift SemiLight SemiConde" w:hAnsi="Bahnschrift SemiLight SemiConde" w:cs="Times New Roman"/>
                <w:sz w:val="32"/>
                <w:szCs w:val="32"/>
              </w:rPr>
            </w:pPr>
            <w:r w:rsidRPr="00870950">
              <w:rPr>
                <w:rFonts w:ascii="Bahnschrift SemiLight SemiConde" w:hAnsi="Bahnschrift SemiLight SemiConde" w:cs="Times New Roman"/>
                <w:sz w:val="32"/>
                <w:szCs w:val="32"/>
              </w:rPr>
              <w:t>H</w:t>
            </w:r>
          </w:p>
        </w:tc>
        <w:tc>
          <w:tcPr>
            <w:tcW w:w="918" w:type="dxa"/>
          </w:tcPr>
          <w:p w14:paraId="59163308" w14:textId="77777777" w:rsidR="007D6DA4" w:rsidRPr="00870950" w:rsidRDefault="007D6DA4" w:rsidP="00A30153">
            <w:pPr>
              <w:rPr>
                <w:rFonts w:ascii="Bahnschrift SemiLight SemiConde" w:hAnsi="Bahnschrift SemiLight SemiConde" w:cs="Times New Roman"/>
                <w:sz w:val="32"/>
                <w:szCs w:val="32"/>
              </w:rPr>
            </w:pPr>
          </w:p>
        </w:tc>
        <w:tc>
          <w:tcPr>
            <w:tcW w:w="5850" w:type="dxa"/>
          </w:tcPr>
          <w:p w14:paraId="43B09B9D" w14:textId="4E1099E6" w:rsidR="007D6DA4" w:rsidRPr="00870950" w:rsidRDefault="0080313A" w:rsidP="00A30153">
            <w:pP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Reference</w:t>
            </w:r>
          </w:p>
        </w:tc>
        <w:tc>
          <w:tcPr>
            <w:tcW w:w="1570" w:type="dxa"/>
          </w:tcPr>
          <w:p w14:paraId="694EAA7A" w14:textId="4AD2DD33" w:rsidR="007D6DA4" w:rsidRPr="00870950" w:rsidRDefault="00384A73" w:rsidP="0080313A">
            <w:pPr>
              <w:jc w:val="center"/>
              <w:rPr>
                <w:rFonts w:ascii="Bahnschrift SemiLight SemiConde" w:hAnsi="Bahnschrift SemiLight SemiConde" w:cs="Times New Roman"/>
                <w:sz w:val="32"/>
                <w:szCs w:val="32"/>
              </w:rPr>
            </w:pPr>
            <w:r>
              <w:rPr>
                <w:rFonts w:ascii="Bahnschrift SemiLight SemiConde" w:hAnsi="Bahnschrift SemiLight SemiConde" w:cs="Times New Roman"/>
                <w:sz w:val="32"/>
                <w:szCs w:val="32"/>
              </w:rPr>
              <w:t>30</w:t>
            </w:r>
          </w:p>
        </w:tc>
      </w:tr>
    </w:tbl>
    <w:p w14:paraId="30C73B9F" w14:textId="77777777" w:rsidR="007D6DA4" w:rsidRPr="00870950" w:rsidRDefault="007D6DA4" w:rsidP="007D6DA4">
      <w:pPr>
        <w:rPr>
          <w:rFonts w:ascii="Bahnschrift SemiLight SemiConde" w:hAnsi="Bahnschrift SemiLight SemiConde"/>
          <w:sz w:val="32"/>
          <w:szCs w:val="32"/>
        </w:rPr>
      </w:pPr>
    </w:p>
    <w:p w14:paraId="021487B5" w14:textId="77777777" w:rsidR="007D6DA4" w:rsidRPr="00870950" w:rsidRDefault="007D6DA4" w:rsidP="007D6DA4">
      <w:pPr>
        <w:rPr>
          <w:rFonts w:ascii="Bahnschrift SemiLight SemiConde" w:hAnsi="Bahnschrift SemiLight SemiConde"/>
          <w:b/>
          <w:bCs/>
          <w:sz w:val="32"/>
          <w:szCs w:val="32"/>
        </w:rPr>
      </w:pPr>
    </w:p>
    <w:p w14:paraId="2E52AD00" w14:textId="373E180B" w:rsidR="00705B8E" w:rsidRPr="00E42E96" w:rsidRDefault="00705B8E" w:rsidP="00E42E96">
      <w:pPr>
        <w:tabs>
          <w:tab w:val="left" w:pos="1552"/>
        </w:tabs>
        <w:rPr>
          <w:sz w:val="24"/>
          <w:szCs w:val="24"/>
        </w:rPr>
        <w:sectPr w:rsidR="00705B8E" w:rsidRPr="00E42E96" w:rsidSect="00FD0CA1">
          <w:footerReference w:type="default" r:id="rId11"/>
          <w:pgSz w:w="12240" w:h="15840"/>
          <w:pgMar w:top="1380" w:right="124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D38489F" w14:textId="7A42A672" w:rsidR="00026B6B" w:rsidRPr="00026B6B" w:rsidRDefault="00026B6B" w:rsidP="00026B6B">
      <w:pPr>
        <w:pBdr>
          <w:bottom w:val="single" w:sz="12" w:space="1" w:color="auto"/>
        </w:pBdr>
        <w:tabs>
          <w:tab w:val="center" w:pos="4513"/>
          <w:tab w:val="center" w:pos="4820"/>
          <w:tab w:val="right" w:pos="9026"/>
          <w:tab w:val="right" w:pos="9640"/>
        </w:tabs>
        <w:rPr>
          <w:b/>
          <w:sz w:val="32"/>
          <w:szCs w:val="32"/>
        </w:rPr>
      </w:pPr>
      <w:r>
        <w:rPr>
          <w:b/>
          <w:color w:val="000000" w:themeColor="text1"/>
          <w:sz w:val="32"/>
          <w:szCs w:val="32"/>
        </w:rPr>
        <w:lastRenderedPageBreak/>
        <w:tab/>
      </w:r>
      <w:r w:rsidR="00B153E0" w:rsidRPr="00051A4F">
        <w:rPr>
          <w:b/>
          <w:color w:val="000000" w:themeColor="text1"/>
          <w:sz w:val="32"/>
          <w:szCs w:val="32"/>
        </w:rPr>
        <w:t xml:space="preserve">Project report of </w:t>
      </w:r>
      <w:r w:rsidR="00676A71">
        <w:rPr>
          <w:b/>
          <w:sz w:val="32"/>
          <w:szCs w:val="32"/>
        </w:rPr>
        <w:t>o</w:t>
      </w:r>
      <w:r w:rsidR="00676A71" w:rsidRPr="00B153E0">
        <w:rPr>
          <w:b/>
          <w:sz w:val="32"/>
          <w:szCs w:val="32"/>
        </w:rPr>
        <w:t xml:space="preserve">nline </w:t>
      </w:r>
      <w:r w:rsidR="00676A71">
        <w:rPr>
          <w:b/>
          <w:sz w:val="32"/>
          <w:szCs w:val="32"/>
        </w:rPr>
        <w:t>f</w:t>
      </w:r>
      <w:r w:rsidR="00676A71" w:rsidRPr="00B153E0">
        <w:rPr>
          <w:b/>
          <w:sz w:val="32"/>
          <w:szCs w:val="32"/>
        </w:rPr>
        <w:t xml:space="preserve">ood </w:t>
      </w:r>
      <w:r w:rsidR="00676A71">
        <w:rPr>
          <w:b/>
          <w:sz w:val="32"/>
          <w:szCs w:val="32"/>
        </w:rPr>
        <w:t>order</w:t>
      </w:r>
      <w:r w:rsidR="00676A71" w:rsidRPr="00B153E0">
        <w:rPr>
          <w:b/>
          <w:sz w:val="32"/>
          <w:szCs w:val="32"/>
        </w:rPr>
        <w:t xml:space="preserve"> </w:t>
      </w:r>
      <w:r w:rsidR="00676A71">
        <w:rPr>
          <w:b/>
          <w:sz w:val="32"/>
          <w:szCs w:val="32"/>
        </w:rPr>
        <w:t>s</w:t>
      </w:r>
      <w:r w:rsidR="00676A71" w:rsidRPr="00B153E0">
        <w:rPr>
          <w:b/>
          <w:sz w:val="32"/>
          <w:szCs w:val="32"/>
        </w:rPr>
        <w:t>ystem</w:t>
      </w:r>
      <w:r>
        <w:rPr>
          <w:b/>
          <w:sz w:val="32"/>
          <w:szCs w:val="32"/>
        </w:rPr>
        <w:tab/>
      </w:r>
      <w:r>
        <w:rPr>
          <w:b/>
          <w:sz w:val="32"/>
          <w:szCs w:val="32"/>
        </w:rPr>
        <w:tab/>
      </w:r>
    </w:p>
    <w:p w14:paraId="23FB64DF" w14:textId="77777777" w:rsidR="00026B6B" w:rsidRDefault="00026B6B" w:rsidP="00026B6B">
      <w:pPr>
        <w:rPr>
          <w:b/>
          <w:sz w:val="28"/>
          <w:szCs w:val="28"/>
          <w:u w:val="single"/>
        </w:rPr>
      </w:pPr>
    </w:p>
    <w:p w14:paraId="209BBC7C" w14:textId="72FE61D0" w:rsidR="00026B6B" w:rsidRPr="00BF0D91" w:rsidRDefault="00026B6B" w:rsidP="00026B6B">
      <w:pPr>
        <w:rPr>
          <w:b/>
          <w:sz w:val="28"/>
          <w:szCs w:val="28"/>
          <w:u w:val="single"/>
        </w:rPr>
      </w:pPr>
      <w:r w:rsidRPr="00BF0D91">
        <w:rPr>
          <w:b/>
          <w:sz w:val="28"/>
          <w:szCs w:val="28"/>
          <w:u w:val="single"/>
        </w:rPr>
        <w:t>Title of the Project:</w:t>
      </w:r>
    </w:p>
    <w:p w14:paraId="119A9979" w14:textId="77777777" w:rsidR="00026B6B" w:rsidRPr="003530A0" w:rsidRDefault="00026B6B" w:rsidP="00026B6B">
      <w:pPr>
        <w:pStyle w:val="Heading6"/>
        <w:numPr>
          <w:ilvl w:val="0"/>
          <w:numId w:val="0"/>
        </w:numPr>
        <w:jc w:val="center"/>
        <w:rPr>
          <w:b w:val="0"/>
          <w:sz w:val="40"/>
          <w:szCs w:val="40"/>
        </w:rPr>
      </w:pPr>
      <w:r w:rsidRPr="00E50AA2">
        <w:rPr>
          <w:sz w:val="40"/>
          <w:szCs w:val="40"/>
        </w:rPr>
        <w:t>“</w:t>
      </w:r>
      <w:r>
        <w:rPr>
          <w:sz w:val="40"/>
          <w:szCs w:val="40"/>
        </w:rPr>
        <w:t>Online food order system</w:t>
      </w:r>
      <w:r w:rsidRPr="00E50AA2">
        <w:rPr>
          <w:sz w:val="40"/>
          <w:szCs w:val="40"/>
        </w:rPr>
        <w:t>”</w:t>
      </w:r>
    </w:p>
    <w:p w14:paraId="5601E15C" w14:textId="06FF1046" w:rsidR="007F4787" w:rsidRDefault="007F4787" w:rsidP="00FB0080">
      <w:pPr>
        <w:spacing w:before="58"/>
        <w:ind w:right="8013"/>
        <w:jc w:val="both"/>
        <w:rPr>
          <w:b/>
          <w:sz w:val="28"/>
          <w:szCs w:val="28"/>
          <w:u w:val="single"/>
        </w:rPr>
      </w:pPr>
    </w:p>
    <w:p w14:paraId="7877BA60" w14:textId="16DD2F1A" w:rsidR="00705B8E" w:rsidRPr="00026B6B" w:rsidRDefault="00000000" w:rsidP="00026B6B">
      <w:pPr>
        <w:jc w:val="center"/>
        <w:rPr>
          <w:b/>
          <w:sz w:val="28"/>
          <w:szCs w:val="28"/>
          <w:u w:val="single"/>
        </w:rPr>
      </w:pPr>
      <w:r>
        <w:rPr>
          <w:b/>
          <w:sz w:val="28"/>
          <w:szCs w:val="28"/>
          <w:u w:val="single"/>
        </w:rPr>
        <w:pict w14:anchorId="2841F1C3">
          <v:group id="_x0000_s1894" style="position:absolute;left:0;text-align:left;margin-left:23.75pt;margin-top:23.75pt;width:564.5pt;height:744.5pt;z-index:-251666944;mso-position-horizontal-relative:page;mso-position-vertical-relative:page" coordorigin="475,475" coordsize="11290,14890">
            <v:shape id="_x0000_s1898" style="position:absolute;left:485;top:480;width:0;height:14880" coordorigin="485,480" coordsize="0,14880" path="m485,480r,14880e" filled="f" strokeweight=".48pt">
              <v:path arrowok="t"/>
            </v:shape>
            <v:shape id="_x0000_s1897" style="position:absolute;left:11755;top:480;width:0;height:14880" coordorigin="11755,480" coordsize="0,14880" path="m11755,480r,14880e" filled="f" strokeweight=".48pt">
              <v:path arrowok="t"/>
            </v:shape>
            <v:shape id="_x0000_s1896" style="position:absolute;left:480;top:485;width:11280;height:0" coordorigin="480,485" coordsize="11280,0" path="m480,485r11280,e" filled="f" strokeweight=".48pt">
              <v:path arrowok="t"/>
            </v:shape>
            <v:shape id="_x0000_s1895" style="position:absolute;left:480;top:15355;width:11280;height:0" coordorigin="480,15355" coordsize="11280,0" path="m480,15355r11280,e" filled="f" strokeweight=".48pt">
              <v:path arrowok="t"/>
            </v:shape>
            <w10:wrap anchorx="page" anchory="page"/>
          </v:group>
        </w:pict>
      </w:r>
      <w:r w:rsidR="00B863E7" w:rsidRPr="00BF0D91">
        <w:rPr>
          <w:b/>
          <w:sz w:val="28"/>
          <w:szCs w:val="28"/>
          <w:u w:val="single"/>
        </w:rPr>
        <w:t>Introduction:</w:t>
      </w:r>
    </w:p>
    <w:p w14:paraId="2435DA8E" w14:textId="77777777" w:rsidR="00705B8E" w:rsidRDefault="00705B8E">
      <w:pPr>
        <w:spacing w:line="200" w:lineRule="exact"/>
      </w:pPr>
    </w:p>
    <w:p w14:paraId="4148155D" w14:textId="77777777" w:rsidR="00317712" w:rsidRDefault="00317712" w:rsidP="00C703AB">
      <w:pPr>
        <w:spacing w:line="200" w:lineRule="exact"/>
        <w:jc w:val="both"/>
      </w:pPr>
    </w:p>
    <w:p w14:paraId="3F137E1E" w14:textId="46E85F94" w:rsidR="00EA2EC1" w:rsidRPr="00EA2EC1" w:rsidRDefault="001B6D08" w:rsidP="00C703AB">
      <w:pPr>
        <w:spacing w:before="4" w:line="280" w:lineRule="exact"/>
        <w:jc w:val="both"/>
        <w:rPr>
          <w:sz w:val="24"/>
          <w:szCs w:val="24"/>
        </w:rPr>
      </w:pPr>
      <w:r>
        <w:rPr>
          <w:sz w:val="24"/>
          <w:szCs w:val="24"/>
        </w:rPr>
        <w:t xml:space="preserve">     </w:t>
      </w:r>
      <w:r w:rsidR="001A4943">
        <w:rPr>
          <w:sz w:val="24"/>
          <w:szCs w:val="24"/>
        </w:rPr>
        <w:t xml:space="preserve">    </w:t>
      </w:r>
      <w:r w:rsidR="00EA2EC1" w:rsidRPr="00EA2EC1">
        <w:rPr>
          <w:sz w:val="24"/>
          <w:szCs w:val="24"/>
        </w:rPr>
        <w:t xml:space="preserve">The “Online Food Ordering System” </w:t>
      </w:r>
      <w:r w:rsidR="00EA2EC1">
        <w:rPr>
          <w:sz w:val="24"/>
          <w:szCs w:val="24"/>
        </w:rPr>
        <w:t xml:space="preserve">is </w:t>
      </w:r>
      <w:r w:rsidR="00EA2EC1" w:rsidRPr="00EA2EC1">
        <w:rPr>
          <w:sz w:val="24"/>
          <w:szCs w:val="24"/>
        </w:rPr>
        <w:t>a robust and scalable application</w:t>
      </w:r>
      <w:r w:rsidR="00EA2EC1">
        <w:rPr>
          <w:sz w:val="24"/>
          <w:szCs w:val="24"/>
        </w:rPr>
        <w:t xml:space="preserve">, </w:t>
      </w:r>
      <w:r w:rsidR="00EA2EC1" w:rsidRPr="00EA2EC1">
        <w:rPr>
          <w:sz w:val="24"/>
          <w:szCs w:val="24"/>
        </w:rPr>
        <w:t xml:space="preserve">designed to simplify the process of ordering food online. This system is built using Python, and its librarys. using its powerful features and libraries to deliver a seamless and efficient user experience. </w:t>
      </w:r>
    </w:p>
    <w:p w14:paraId="756C2E42" w14:textId="77777777" w:rsidR="00317712" w:rsidRDefault="00317712" w:rsidP="00C703AB">
      <w:pPr>
        <w:jc w:val="both"/>
        <w:rPr>
          <w:sz w:val="24"/>
          <w:szCs w:val="24"/>
        </w:rPr>
      </w:pPr>
    </w:p>
    <w:p w14:paraId="00EE271B" w14:textId="4C6D11FC" w:rsidR="0029284E" w:rsidRDefault="001A4943" w:rsidP="00C703AB">
      <w:pPr>
        <w:jc w:val="both"/>
        <w:rPr>
          <w:sz w:val="24"/>
          <w:szCs w:val="24"/>
        </w:rPr>
      </w:pPr>
      <w:r>
        <w:rPr>
          <w:sz w:val="24"/>
          <w:szCs w:val="24"/>
        </w:rPr>
        <w:t xml:space="preserve">          The application is reduced as much as possible to avoid the error while entering the data. It also provides error message while entering invalid data.</w:t>
      </w:r>
      <w:r w:rsidR="001505C8">
        <w:rPr>
          <w:sz w:val="24"/>
          <w:szCs w:val="24"/>
        </w:rPr>
        <w:t xml:space="preserve"> </w:t>
      </w:r>
      <w:r w:rsidR="00664C06">
        <w:rPr>
          <w:sz w:val="24"/>
          <w:szCs w:val="24"/>
        </w:rPr>
        <w:t>To</w:t>
      </w:r>
      <w:r w:rsidR="0029284E">
        <w:rPr>
          <w:sz w:val="24"/>
          <w:szCs w:val="24"/>
        </w:rPr>
        <w:t xml:space="preserve"> overcome that problem we are going to develop this p</w:t>
      </w:r>
      <w:r w:rsidR="003333BD">
        <w:rPr>
          <w:sz w:val="24"/>
          <w:szCs w:val="24"/>
        </w:rPr>
        <w:t>roposed system with the help of</w:t>
      </w:r>
      <w:r w:rsidR="001505C8">
        <w:rPr>
          <w:sz w:val="24"/>
          <w:szCs w:val="24"/>
        </w:rPr>
        <w:t xml:space="preserve"> TKINTER</w:t>
      </w:r>
      <w:r w:rsidR="001277CC">
        <w:rPr>
          <w:sz w:val="24"/>
          <w:szCs w:val="24"/>
        </w:rPr>
        <w:t xml:space="preserve"> (Part of Python Library)</w:t>
      </w:r>
      <w:r w:rsidR="003333BD">
        <w:rPr>
          <w:sz w:val="24"/>
          <w:szCs w:val="24"/>
        </w:rPr>
        <w:t xml:space="preserve"> </w:t>
      </w:r>
      <w:r w:rsidR="0029284E">
        <w:rPr>
          <w:sz w:val="24"/>
          <w:szCs w:val="24"/>
        </w:rPr>
        <w:t>as a Front end and</w:t>
      </w:r>
      <w:r w:rsidR="003333BD">
        <w:rPr>
          <w:sz w:val="24"/>
          <w:szCs w:val="24"/>
        </w:rPr>
        <w:t xml:space="preserve"> </w:t>
      </w:r>
      <w:r w:rsidR="001505C8">
        <w:rPr>
          <w:sz w:val="24"/>
          <w:szCs w:val="24"/>
        </w:rPr>
        <w:t xml:space="preserve">PYTHON </w:t>
      </w:r>
      <w:r w:rsidR="003333BD">
        <w:rPr>
          <w:sz w:val="24"/>
          <w:szCs w:val="24"/>
        </w:rPr>
        <w:t>as a Back end</w:t>
      </w:r>
      <w:r w:rsidR="001505C8">
        <w:rPr>
          <w:sz w:val="24"/>
          <w:szCs w:val="24"/>
        </w:rPr>
        <w:t xml:space="preserve"> also for billing</w:t>
      </w:r>
      <w:r w:rsidR="0029284E">
        <w:rPr>
          <w:sz w:val="24"/>
          <w:szCs w:val="24"/>
        </w:rPr>
        <w:t>.</w:t>
      </w:r>
    </w:p>
    <w:p w14:paraId="020CC659" w14:textId="77777777" w:rsidR="001505C8" w:rsidRPr="001505C8" w:rsidRDefault="001505C8" w:rsidP="00C703AB">
      <w:pPr>
        <w:spacing w:before="4" w:line="280" w:lineRule="exact"/>
        <w:jc w:val="both"/>
        <w:rPr>
          <w:sz w:val="28"/>
          <w:szCs w:val="28"/>
        </w:rPr>
      </w:pPr>
    </w:p>
    <w:p w14:paraId="3F21FD81" w14:textId="77777777" w:rsidR="001505C8" w:rsidRPr="004C12F3" w:rsidRDefault="001505C8" w:rsidP="00C703AB">
      <w:pPr>
        <w:spacing w:before="4" w:line="280" w:lineRule="exact"/>
        <w:jc w:val="both"/>
        <w:rPr>
          <w:sz w:val="24"/>
          <w:szCs w:val="24"/>
        </w:rPr>
      </w:pPr>
      <w:r w:rsidRPr="004C12F3">
        <w:rPr>
          <w:sz w:val="24"/>
          <w:szCs w:val="24"/>
        </w:rPr>
        <w:t>The Online Food Ordering System aims to streamline the food ordering process by allowing users to browse menus, place orders with a user-friendly web interface. The backend is designed to handle high traffic, manage inventory, and user food order bills making it an ideal solution for restaurants and food delivery services.</w:t>
      </w:r>
    </w:p>
    <w:p w14:paraId="1607080C" w14:textId="77777777" w:rsidR="001505C8" w:rsidRPr="001505C8" w:rsidRDefault="001505C8" w:rsidP="00C703AB">
      <w:pPr>
        <w:spacing w:before="4" w:line="280" w:lineRule="exact"/>
        <w:jc w:val="both"/>
        <w:rPr>
          <w:sz w:val="28"/>
          <w:szCs w:val="28"/>
        </w:rPr>
      </w:pPr>
    </w:p>
    <w:p w14:paraId="26CC7819" w14:textId="4C6026D2" w:rsidR="001505C8" w:rsidRDefault="001505C8" w:rsidP="00C703AB">
      <w:pPr>
        <w:spacing w:before="4" w:line="280" w:lineRule="exact"/>
        <w:jc w:val="both"/>
        <w:rPr>
          <w:b/>
          <w:bCs/>
          <w:sz w:val="24"/>
          <w:szCs w:val="24"/>
        </w:rPr>
      </w:pPr>
      <w:r w:rsidRPr="004C12F3">
        <w:rPr>
          <w:b/>
          <w:bCs/>
          <w:sz w:val="24"/>
          <w:szCs w:val="24"/>
        </w:rPr>
        <w:t>Key Features:-</w:t>
      </w:r>
    </w:p>
    <w:p w14:paraId="1FBE19E9" w14:textId="77777777" w:rsidR="004C12F3" w:rsidRPr="004C12F3" w:rsidRDefault="004C12F3" w:rsidP="00C703AB">
      <w:pPr>
        <w:spacing w:before="4" w:line="280" w:lineRule="exact"/>
        <w:jc w:val="both"/>
        <w:rPr>
          <w:b/>
          <w:bCs/>
          <w:sz w:val="24"/>
          <w:szCs w:val="24"/>
        </w:rPr>
      </w:pPr>
    </w:p>
    <w:p w14:paraId="0D28125B" w14:textId="7372A36A" w:rsidR="001505C8" w:rsidRPr="004C12F3" w:rsidRDefault="001505C8" w:rsidP="00C703AB">
      <w:pPr>
        <w:pStyle w:val="ListParagraph"/>
        <w:numPr>
          <w:ilvl w:val="0"/>
          <w:numId w:val="19"/>
        </w:numPr>
        <w:spacing w:before="4" w:line="280" w:lineRule="exact"/>
        <w:jc w:val="both"/>
        <w:rPr>
          <w:b/>
          <w:bCs/>
          <w:sz w:val="24"/>
          <w:szCs w:val="24"/>
          <w:u w:val="single"/>
        </w:rPr>
      </w:pPr>
      <w:r w:rsidRPr="004C12F3">
        <w:rPr>
          <w:b/>
          <w:bCs/>
          <w:sz w:val="24"/>
          <w:szCs w:val="24"/>
          <w:u w:val="single"/>
        </w:rPr>
        <w:t>User Management:</w:t>
      </w:r>
    </w:p>
    <w:p w14:paraId="7C9ECEDB" w14:textId="77777777" w:rsidR="004C12F3" w:rsidRPr="004C12F3" w:rsidRDefault="004C12F3" w:rsidP="00C703AB">
      <w:pPr>
        <w:pStyle w:val="ListParagraph"/>
        <w:spacing w:before="4" w:line="280" w:lineRule="exact"/>
        <w:jc w:val="both"/>
        <w:rPr>
          <w:b/>
          <w:bCs/>
          <w:sz w:val="24"/>
          <w:szCs w:val="24"/>
        </w:rPr>
      </w:pPr>
    </w:p>
    <w:p w14:paraId="5554D42C" w14:textId="77777777" w:rsidR="001505C8" w:rsidRPr="004C12F3" w:rsidRDefault="001505C8" w:rsidP="00C703AB">
      <w:pPr>
        <w:spacing w:before="4" w:line="280" w:lineRule="exact"/>
        <w:jc w:val="both"/>
        <w:rPr>
          <w:sz w:val="24"/>
          <w:szCs w:val="24"/>
        </w:rPr>
      </w:pPr>
      <w:r w:rsidRPr="004C12F3">
        <w:rPr>
          <w:sz w:val="24"/>
          <w:szCs w:val="24"/>
        </w:rPr>
        <w:t>&gt;&gt; Account Creation: Users can login with name and phone number to manage their orders and preferences. also see real time total bill value and Quantity of order.</w:t>
      </w:r>
    </w:p>
    <w:p w14:paraId="325C6EC8" w14:textId="77777777" w:rsidR="001505C8" w:rsidRPr="004C12F3" w:rsidRDefault="001505C8" w:rsidP="00C703AB">
      <w:pPr>
        <w:spacing w:before="4" w:line="280" w:lineRule="exact"/>
        <w:jc w:val="both"/>
        <w:rPr>
          <w:sz w:val="24"/>
          <w:szCs w:val="24"/>
        </w:rPr>
      </w:pPr>
    </w:p>
    <w:p w14:paraId="1F12BD7C" w14:textId="02FA9EE7" w:rsidR="001505C8" w:rsidRPr="004C12F3" w:rsidRDefault="001505C8" w:rsidP="00C703AB">
      <w:pPr>
        <w:pStyle w:val="ListParagraph"/>
        <w:numPr>
          <w:ilvl w:val="0"/>
          <w:numId w:val="19"/>
        </w:numPr>
        <w:spacing w:before="4" w:line="280" w:lineRule="exact"/>
        <w:jc w:val="both"/>
        <w:rPr>
          <w:b/>
          <w:bCs/>
          <w:sz w:val="24"/>
          <w:szCs w:val="24"/>
          <w:u w:val="single"/>
        </w:rPr>
      </w:pPr>
      <w:r w:rsidRPr="004C12F3">
        <w:rPr>
          <w:b/>
          <w:bCs/>
          <w:sz w:val="24"/>
          <w:szCs w:val="24"/>
          <w:u w:val="single"/>
        </w:rPr>
        <w:t>Menu Management:</w:t>
      </w:r>
    </w:p>
    <w:p w14:paraId="33D38904" w14:textId="77777777" w:rsidR="004C12F3" w:rsidRPr="004C12F3" w:rsidRDefault="004C12F3" w:rsidP="00C703AB">
      <w:pPr>
        <w:spacing w:before="4" w:line="280" w:lineRule="exact"/>
        <w:jc w:val="both"/>
        <w:rPr>
          <w:sz w:val="24"/>
          <w:szCs w:val="24"/>
        </w:rPr>
      </w:pPr>
    </w:p>
    <w:p w14:paraId="2CFBF4D2" w14:textId="3810000A" w:rsidR="001505C8" w:rsidRDefault="001505C8" w:rsidP="00C703AB">
      <w:pPr>
        <w:spacing w:before="4" w:line="280" w:lineRule="exact"/>
        <w:jc w:val="both"/>
        <w:rPr>
          <w:sz w:val="24"/>
          <w:szCs w:val="24"/>
        </w:rPr>
      </w:pPr>
      <w:r w:rsidRPr="004C12F3">
        <w:rPr>
          <w:sz w:val="24"/>
          <w:szCs w:val="24"/>
        </w:rPr>
        <w:t>&gt;&gt; Dynamic Menu Display: Restaurant owners can update their menu items and prices in real-time.</w:t>
      </w:r>
    </w:p>
    <w:p w14:paraId="58DE616A" w14:textId="77777777" w:rsidR="004C12F3" w:rsidRPr="004C12F3" w:rsidRDefault="004C12F3" w:rsidP="00C703AB">
      <w:pPr>
        <w:spacing w:before="4" w:line="280" w:lineRule="exact"/>
        <w:jc w:val="both"/>
        <w:rPr>
          <w:sz w:val="24"/>
          <w:szCs w:val="24"/>
        </w:rPr>
      </w:pPr>
    </w:p>
    <w:p w14:paraId="569E3957" w14:textId="58EBEDA9" w:rsidR="00F057DB" w:rsidRPr="004C12F3" w:rsidRDefault="001505C8" w:rsidP="00C703AB">
      <w:pPr>
        <w:spacing w:before="4" w:line="280" w:lineRule="exact"/>
        <w:jc w:val="both"/>
        <w:rPr>
          <w:sz w:val="24"/>
          <w:szCs w:val="24"/>
        </w:rPr>
      </w:pPr>
      <w:r w:rsidRPr="004C12F3">
        <w:rPr>
          <w:sz w:val="24"/>
          <w:szCs w:val="24"/>
        </w:rPr>
        <w:t>&gt;&gt; Categorization: Menus are categorized for easy browsing</w:t>
      </w:r>
    </w:p>
    <w:p w14:paraId="570F4DD6" w14:textId="71E9FE66" w:rsidR="00F057DB" w:rsidRPr="004C12F3" w:rsidRDefault="00F057DB">
      <w:pPr>
        <w:spacing w:before="4" w:line="280" w:lineRule="exact"/>
        <w:rPr>
          <w:sz w:val="24"/>
          <w:szCs w:val="24"/>
        </w:rPr>
      </w:pPr>
    </w:p>
    <w:p w14:paraId="38D194F4" w14:textId="2433A3AC" w:rsidR="00F057DB" w:rsidRDefault="00F057DB">
      <w:pPr>
        <w:spacing w:before="4" w:line="280" w:lineRule="exact"/>
        <w:rPr>
          <w:sz w:val="28"/>
          <w:szCs w:val="28"/>
        </w:rPr>
      </w:pPr>
    </w:p>
    <w:p w14:paraId="6C1AC171" w14:textId="597C0296" w:rsidR="00026B6B" w:rsidRDefault="00026B6B">
      <w:pPr>
        <w:spacing w:before="4" w:line="280" w:lineRule="exact"/>
        <w:rPr>
          <w:sz w:val="28"/>
          <w:szCs w:val="28"/>
        </w:rPr>
      </w:pPr>
    </w:p>
    <w:p w14:paraId="057C1C1F" w14:textId="77777777" w:rsidR="00026B6B" w:rsidRDefault="00026B6B">
      <w:pPr>
        <w:spacing w:before="4" w:line="280" w:lineRule="exact"/>
        <w:rPr>
          <w:sz w:val="28"/>
          <w:szCs w:val="28"/>
        </w:rPr>
      </w:pPr>
    </w:p>
    <w:p w14:paraId="77C7068E" w14:textId="7A8997DC" w:rsidR="00F057DB" w:rsidRDefault="00F057DB">
      <w:pPr>
        <w:spacing w:before="4" w:line="280" w:lineRule="exact"/>
        <w:rPr>
          <w:sz w:val="28"/>
          <w:szCs w:val="28"/>
        </w:rPr>
      </w:pPr>
    </w:p>
    <w:p w14:paraId="0B93C351" w14:textId="3DEF2EC9" w:rsidR="00F057DB" w:rsidRDefault="00F057DB">
      <w:pPr>
        <w:spacing w:before="4" w:line="280" w:lineRule="exact"/>
        <w:rPr>
          <w:sz w:val="28"/>
          <w:szCs w:val="28"/>
        </w:rPr>
      </w:pPr>
    </w:p>
    <w:p w14:paraId="1BE2B262" w14:textId="29E5260F" w:rsidR="00F057DB" w:rsidRDefault="00F057DB">
      <w:pPr>
        <w:spacing w:before="4" w:line="280" w:lineRule="exact"/>
        <w:rPr>
          <w:sz w:val="28"/>
          <w:szCs w:val="28"/>
        </w:rPr>
      </w:pPr>
    </w:p>
    <w:p w14:paraId="56F1D2D5" w14:textId="4A743378" w:rsidR="00F057DB" w:rsidRDefault="00F057DB">
      <w:pPr>
        <w:spacing w:before="4" w:line="280" w:lineRule="exact"/>
        <w:rPr>
          <w:sz w:val="28"/>
          <w:szCs w:val="28"/>
        </w:rPr>
      </w:pPr>
    </w:p>
    <w:p w14:paraId="16965155" w14:textId="7E597FAC" w:rsidR="00F057DB" w:rsidRDefault="00F057DB">
      <w:pPr>
        <w:spacing w:before="4" w:line="280" w:lineRule="exact"/>
        <w:rPr>
          <w:sz w:val="28"/>
          <w:szCs w:val="28"/>
        </w:rPr>
      </w:pPr>
    </w:p>
    <w:p w14:paraId="4A83E052" w14:textId="77777777" w:rsidR="00026B6B" w:rsidRDefault="00026B6B">
      <w:pPr>
        <w:spacing w:before="4" w:line="280" w:lineRule="exact"/>
        <w:rPr>
          <w:sz w:val="28"/>
          <w:szCs w:val="28"/>
        </w:rPr>
      </w:pPr>
    </w:p>
    <w:p w14:paraId="7F630D85" w14:textId="79083C84" w:rsidR="00992ABD" w:rsidRPr="00DB0772" w:rsidRDefault="00B153E0" w:rsidP="00992ABD">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7CAE48D6" w14:textId="77777777" w:rsidR="00F057DB" w:rsidRDefault="00F057DB">
      <w:pPr>
        <w:spacing w:before="4" w:line="280" w:lineRule="exact"/>
        <w:rPr>
          <w:sz w:val="28"/>
          <w:szCs w:val="28"/>
        </w:rPr>
      </w:pPr>
    </w:p>
    <w:p w14:paraId="23423BCD" w14:textId="77777777" w:rsidR="00705B8E" w:rsidRDefault="00705B8E" w:rsidP="0029284E">
      <w:pPr>
        <w:spacing w:line="200" w:lineRule="exact"/>
        <w:jc w:val="right"/>
      </w:pPr>
    </w:p>
    <w:p w14:paraId="3EFCDE9F" w14:textId="77777777" w:rsidR="00705B8E" w:rsidRDefault="00705B8E">
      <w:pPr>
        <w:spacing w:line="200" w:lineRule="exact"/>
      </w:pPr>
    </w:p>
    <w:p w14:paraId="7540D826" w14:textId="11E27DD0" w:rsidR="00E50AA2" w:rsidRDefault="00E50AA2" w:rsidP="00C703AB">
      <w:pPr>
        <w:pStyle w:val="NormalWeb"/>
        <w:spacing w:before="0" w:beforeAutospacing="0" w:after="450" w:afterAutospacing="0"/>
        <w:jc w:val="both"/>
        <w:rPr>
          <w:b/>
          <w:color w:val="000000" w:themeColor="text1"/>
          <w:sz w:val="28"/>
          <w:szCs w:val="28"/>
          <w:u w:val="single"/>
        </w:rPr>
      </w:pPr>
      <w:r w:rsidRPr="00051A4F">
        <w:rPr>
          <w:b/>
          <w:color w:val="000000" w:themeColor="text1"/>
          <w:sz w:val="28"/>
          <w:szCs w:val="28"/>
          <w:u w:val="single"/>
        </w:rPr>
        <w:t>Existing System of</w:t>
      </w:r>
      <w:r w:rsidR="00B85396">
        <w:rPr>
          <w:b/>
          <w:color w:val="000000" w:themeColor="text1"/>
          <w:sz w:val="28"/>
          <w:szCs w:val="28"/>
          <w:u w:val="single"/>
        </w:rPr>
        <w:t xml:space="preserve"> Project</w:t>
      </w:r>
      <w:r w:rsidRPr="00051A4F">
        <w:rPr>
          <w:b/>
          <w:color w:val="000000" w:themeColor="text1"/>
          <w:sz w:val="28"/>
          <w:szCs w:val="28"/>
          <w:u w:val="single"/>
        </w:rPr>
        <w:t>:</w:t>
      </w:r>
    </w:p>
    <w:p w14:paraId="72E4E5D0" w14:textId="77777777" w:rsidR="003530A0" w:rsidRPr="003530A0" w:rsidRDefault="00832B30" w:rsidP="00C703AB">
      <w:pPr>
        <w:pStyle w:val="NormalWeb"/>
        <w:spacing w:after="450"/>
        <w:jc w:val="both"/>
        <w:rPr>
          <w:b/>
          <w:color w:val="000000" w:themeColor="text1"/>
        </w:rPr>
      </w:pPr>
      <w:r w:rsidRPr="003530A0">
        <w:rPr>
          <w:b/>
          <w:color w:val="000000" w:themeColor="text1"/>
        </w:rPr>
        <w:t>1. Manual Ordering System:-</w:t>
      </w:r>
    </w:p>
    <w:p w14:paraId="5EDBCBEF" w14:textId="77777777" w:rsidR="003530A0" w:rsidRPr="003530A0" w:rsidRDefault="00832B30" w:rsidP="00C703AB">
      <w:pPr>
        <w:pStyle w:val="NormalWeb"/>
        <w:numPr>
          <w:ilvl w:val="0"/>
          <w:numId w:val="20"/>
        </w:numPr>
        <w:spacing w:after="450"/>
        <w:jc w:val="both"/>
        <w:rPr>
          <w:color w:val="000000" w:themeColor="text1"/>
          <w:sz w:val="22"/>
          <w:szCs w:val="22"/>
        </w:rPr>
      </w:pPr>
      <w:r w:rsidRPr="003530A0">
        <w:rPr>
          <w:color w:val="000000" w:themeColor="text1"/>
          <w:sz w:val="22"/>
          <w:szCs w:val="22"/>
        </w:rPr>
        <w:t>Phone Orders: Customers call the restaurant to place their orders. The restaurant staff manually takes the order,</w:t>
      </w:r>
      <w:r w:rsidR="003530A0" w:rsidRPr="003530A0">
        <w:rPr>
          <w:color w:val="000000" w:themeColor="text1"/>
          <w:sz w:val="22"/>
          <w:szCs w:val="22"/>
        </w:rPr>
        <w:t xml:space="preserve"> </w:t>
      </w:r>
      <w:r w:rsidRPr="003530A0">
        <w:rPr>
          <w:color w:val="000000" w:themeColor="text1"/>
          <w:sz w:val="22"/>
          <w:szCs w:val="22"/>
        </w:rPr>
        <w:t>writes it down, and processes it.</w:t>
      </w:r>
    </w:p>
    <w:p w14:paraId="23F43472" w14:textId="4209A780" w:rsidR="00832B30" w:rsidRPr="003530A0" w:rsidRDefault="00832B30" w:rsidP="00C703AB">
      <w:pPr>
        <w:pStyle w:val="NormalWeb"/>
        <w:numPr>
          <w:ilvl w:val="0"/>
          <w:numId w:val="20"/>
        </w:numPr>
        <w:spacing w:after="450"/>
        <w:jc w:val="both"/>
        <w:rPr>
          <w:color w:val="000000" w:themeColor="text1"/>
        </w:rPr>
      </w:pPr>
      <w:r w:rsidRPr="003530A0">
        <w:rPr>
          <w:color w:val="000000" w:themeColor="text1"/>
          <w:sz w:val="22"/>
          <w:szCs w:val="22"/>
        </w:rPr>
        <w:t>In-Person Orders: Customers visit the restaurant and place their orders in person. The staff then enters the order details into a system or records it manually</w:t>
      </w:r>
      <w:r w:rsidRPr="003530A0">
        <w:rPr>
          <w:color w:val="000000" w:themeColor="text1"/>
        </w:rPr>
        <w:t>.</w:t>
      </w:r>
    </w:p>
    <w:p w14:paraId="6A8CB7AD" w14:textId="77777777" w:rsidR="00832B30" w:rsidRPr="003530A0" w:rsidRDefault="00832B30" w:rsidP="00C703AB">
      <w:pPr>
        <w:pStyle w:val="NormalWeb"/>
        <w:spacing w:after="450"/>
        <w:jc w:val="both"/>
        <w:rPr>
          <w:b/>
          <w:color w:val="000000" w:themeColor="text1"/>
        </w:rPr>
      </w:pPr>
      <w:r w:rsidRPr="003530A0">
        <w:rPr>
          <w:b/>
          <w:color w:val="000000" w:themeColor="text1"/>
        </w:rPr>
        <w:t>2. Basic Digital Solutions:-</w:t>
      </w:r>
    </w:p>
    <w:p w14:paraId="58585B7C" w14:textId="77777777" w:rsidR="003530A0" w:rsidRPr="003530A0" w:rsidRDefault="00832B30" w:rsidP="00C703AB">
      <w:pPr>
        <w:pStyle w:val="NormalWeb"/>
        <w:numPr>
          <w:ilvl w:val="0"/>
          <w:numId w:val="21"/>
        </w:numPr>
        <w:spacing w:after="450"/>
        <w:jc w:val="both"/>
        <w:rPr>
          <w:color w:val="000000" w:themeColor="text1"/>
          <w:sz w:val="22"/>
          <w:szCs w:val="22"/>
        </w:rPr>
      </w:pPr>
      <w:r w:rsidRPr="003530A0">
        <w:rPr>
          <w:color w:val="000000" w:themeColor="text1"/>
          <w:sz w:val="22"/>
          <w:szCs w:val="22"/>
        </w:rPr>
        <w:t>Simple Website or Web Form: Some restaurants might have a basic website with a form for placing orders. These forms are often not integrated with the restaurant’s internal systems, leading to manual order processing.</w:t>
      </w:r>
    </w:p>
    <w:p w14:paraId="710D169C" w14:textId="78EA90BA" w:rsidR="00832B30" w:rsidRPr="003530A0" w:rsidRDefault="00832B30" w:rsidP="00C703AB">
      <w:pPr>
        <w:pStyle w:val="NormalWeb"/>
        <w:numPr>
          <w:ilvl w:val="0"/>
          <w:numId w:val="21"/>
        </w:numPr>
        <w:spacing w:after="450"/>
        <w:jc w:val="both"/>
        <w:rPr>
          <w:color w:val="000000" w:themeColor="text1"/>
          <w:sz w:val="22"/>
          <w:szCs w:val="22"/>
        </w:rPr>
      </w:pPr>
      <w:r w:rsidRPr="003530A0">
        <w:rPr>
          <w:color w:val="000000" w:themeColor="text1"/>
          <w:sz w:val="22"/>
          <w:szCs w:val="22"/>
        </w:rPr>
        <w:t>Email Orders: Customers send their orders via email, and staff manually process these orders.</w:t>
      </w:r>
    </w:p>
    <w:p w14:paraId="7D85490D" w14:textId="77777777" w:rsidR="003530A0" w:rsidRDefault="00832B30" w:rsidP="00C703AB">
      <w:pPr>
        <w:pStyle w:val="NormalWeb"/>
        <w:spacing w:after="450"/>
        <w:jc w:val="both"/>
        <w:rPr>
          <w:b/>
          <w:color w:val="000000" w:themeColor="text1"/>
        </w:rPr>
      </w:pPr>
      <w:r w:rsidRPr="003530A0">
        <w:rPr>
          <w:b/>
          <w:color w:val="000000" w:themeColor="text1"/>
        </w:rPr>
        <w:t>3. Third-Party Platforms:-</w:t>
      </w:r>
    </w:p>
    <w:p w14:paraId="5DA1115C" w14:textId="71A79215" w:rsidR="00832B30" w:rsidRPr="003530A0" w:rsidRDefault="00832B30" w:rsidP="00C703AB">
      <w:pPr>
        <w:pStyle w:val="NormalWeb"/>
        <w:numPr>
          <w:ilvl w:val="0"/>
          <w:numId w:val="22"/>
        </w:numPr>
        <w:spacing w:after="450"/>
        <w:jc w:val="both"/>
        <w:rPr>
          <w:b/>
          <w:color w:val="000000" w:themeColor="text1"/>
          <w:sz w:val="22"/>
          <w:szCs w:val="22"/>
        </w:rPr>
      </w:pPr>
      <w:r w:rsidRPr="003530A0">
        <w:rPr>
          <w:color w:val="000000" w:themeColor="text1"/>
          <w:sz w:val="22"/>
          <w:szCs w:val="22"/>
        </w:rPr>
        <w:t>Food Delivery Aggregators: Restaurants might use third-party services like Zomato, Swiggy,</w:t>
      </w:r>
      <w:r w:rsidR="003530A0" w:rsidRPr="003530A0">
        <w:rPr>
          <w:color w:val="000000" w:themeColor="text1"/>
          <w:sz w:val="22"/>
          <w:szCs w:val="22"/>
        </w:rPr>
        <w:t xml:space="preserve"> </w:t>
      </w:r>
      <w:r w:rsidRPr="003530A0">
        <w:rPr>
          <w:color w:val="000000" w:themeColor="text1"/>
          <w:sz w:val="22"/>
          <w:szCs w:val="22"/>
        </w:rPr>
        <w:t>or Blinkit. While these platforms handle order processing and delivery, they often come with high commissions and limited customization for the restaurant.</w:t>
      </w:r>
    </w:p>
    <w:p w14:paraId="0723D0F0" w14:textId="77777777" w:rsidR="00832B30" w:rsidRPr="003530A0" w:rsidRDefault="00832B30" w:rsidP="00C703AB">
      <w:pPr>
        <w:pStyle w:val="NormalWeb"/>
        <w:spacing w:after="450"/>
        <w:jc w:val="both"/>
        <w:rPr>
          <w:b/>
          <w:color w:val="000000" w:themeColor="text1"/>
        </w:rPr>
      </w:pPr>
      <w:r w:rsidRPr="003530A0">
        <w:rPr>
          <w:b/>
          <w:color w:val="000000" w:themeColor="text1"/>
        </w:rPr>
        <w:t>4. Limited Integration:-</w:t>
      </w:r>
    </w:p>
    <w:p w14:paraId="0AE3DCCC" w14:textId="7ABCA4C5" w:rsidR="00832B30" w:rsidRPr="003530A0" w:rsidRDefault="00832B30" w:rsidP="00C703AB">
      <w:pPr>
        <w:pStyle w:val="NormalWeb"/>
        <w:numPr>
          <w:ilvl w:val="0"/>
          <w:numId w:val="22"/>
        </w:numPr>
        <w:spacing w:after="450"/>
        <w:jc w:val="both"/>
        <w:rPr>
          <w:color w:val="000000" w:themeColor="text1"/>
          <w:sz w:val="22"/>
          <w:szCs w:val="22"/>
        </w:rPr>
      </w:pPr>
      <w:r w:rsidRPr="003530A0">
        <w:rPr>
          <w:color w:val="000000" w:themeColor="text1"/>
          <w:sz w:val="22"/>
          <w:szCs w:val="22"/>
        </w:rPr>
        <w:t>Separate Systems for Different Functions: Restaurants may have separate systems for handling inventory, customer management, and orders. These systems are not integrated, causing inefficiencies and manual data entry.</w:t>
      </w:r>
    </w:p>
    <w:p w14:paraId="629A310F" w14:textId="77777777" w:rsidR="00832B30" w:rsidRPr="003530A0" w:rsidRDefault="00832B30" w:rsidP="00C703AB">
      <w:pPr>
        <w:pStyle w:val="NormalWeb"/>
        <w:spacing w:after="450"/>
        <w:jc w:val="both"/>
        <w:rPr>
          <w:b/>
          <w:color w:val="000000" w:themeColor="text1"/>
        </w:rPr>
      </w:pPr>
      <w:r w:rsidRPr="003530A0">
        <w:rPr>
          <w:b/>
          <w:color w:val="000000" w:themeColor="text1"/>
        </w:rPr>
        <w:t>5. Customer Feedback and Reviews:-</w:t>
      </w:r>
    </w:p>
    <w:p w14:paraId="0979321D" w14:textId="7F601CB4" w:rsidR="00832B30" w:rsidRPr="003530A0" w:rsidRDefault="00832B30" w:rsidP="00C703AB">
      <w:pPr>
        <w:pStyle w:val="NormalWeb"/>
        <w:numPr>
          <w:ilvl w:val="0"/>
          <w:numId w:val="22"/>
        </w:numPr>
        <w:spacing w:after="450"/>
        <w:jc w:val="both"/>
        <w:rPr>
          <w:color w:val="000000" w:themeColor="text1"/>
        </w:rPr>
      </w:pPr>
      <w:r w:rsidRPr="003530A0">
        <w:rPr>
          <w:color w:val="000000" w:themeColor="text1"/>
        </w:rPr>
        <w:t>Manual Collection: Customer feedback and reviews might be collected manually through comment cards or direct communication, with no systematic way of gathering or analyzing this data.</w:t>
      </w:r>
    </w:p>
    <w:p w14:paraId="0441BAF7" w14:textId="0F608BCF" w:rsidR="00832B30" w:rsidRPr="00270C63" w:rsidRDefault="00832B30" w:rsidP="00C703AB">
      <w:pPr>
        <w:pStyle w:val="NormalWeb"/>
        <w:spacing w:after="450"/>
        <w:jc w:val="both"/>
        <w:rPr>
          <w:b/>
          <w:color w:val="000000" w:themeColor="text1"/>
          <w:sz w:val="28"/>
          <w:szCs w:val="28"/>
          <w:u w:val="single"/>
        </w:rPr>
      </w:pPr>
      <w:r w:rsidRPr="00270C63">
        <w:rPr>
          <w:b/>
          <w:color w:val="000000" w:themeColor="text1"/>
          <w:sz w:val="28"/>
          <w:szCs w:val="28"/>
          <w:u w:val="single"/>
        </w:rPr>
        <w:t>Challenges with Existing Systems:</w:t>
      </w:r>
    </w:p>
    <w:p w14:paraId="68AE4C77" w14:textId="418D77BB" w:rsidR="00832B30" w:rsidRPr="003530A0" w:rsidRDefault="00832B30" w:rsidP="00C703AB">
      <w:pPr>
        <w:pStyle w:val="NormalWeb"/>
        <w:numPr>
          <w:ilvl w:val="0"/>
          <w:numId w:val="23"/>
        </w:numPr>
        <w:spacing w:after="450"/>
        <w:jc w:val="both"/>
        <w:rPr>
          <w:color w:val="000000" w:themeColor="text1"/>
        </w:rPr>
      </w:pPr>
      <w:r w:rsidRPr="003530A0">
        <w:rPr>
          <w:color w:val="000000" w:themeColor="text1"/>
        </w:rPr>
        <w:t>Inefficiency and Error-Prone</w:t>
      </w:r>
    </w:p>
    <w:p w14:paraId="173A26B2" w14:textId="665281BB" w:rsidR="00832B30" w:rsidRPr="003530A0" w:rsidRDefault="00832B30" w:rsidP="00C703AB">
      <w:pPr>
        <w:pStyle w:val="NormalWeb"/>
        <w:numPr>
          <w:ilvl w:val="0"/>
          <w:numId w:val="23"/>
        </w:numPr>
        <w:spacing w:after="450"/>
        <w:jc w:val="both"/>
        <w:rPr>
          <w:color w:val="000000" w:themeColor="text1"/>
        </w:rPr>
      </w:pPr>
      <w:r w:rsidRPr="003530A0">
        <w:rPr>
          <w:color w:val="000000" w:themeColor="text1"/>
        </w:rPr>
        <w:t>Limited Customer Experience</w:t>
      </w:r>
    </w:p>
    <w:p w14:paraId="2CEB4286" w14:textId="5ACC0C68" w:rsidR="00832B30" w:rsidRPr="003530A0" w:rsidRDefault="00832B30" w:rsidP="00C703AB">
      <w:pPr>
        <w:pStyle w:val="NormalWeb"/>
        <w:numPr>
          <w:ilvl w:val="0"/>
          <w:numId w:val="23"/>
        </w:numPr>
        <w:spacing w:after="450"/>
        <w:jc w:val="both"/>
        <w:rPr>
          <w:color w:val="000000" w:themeColor="text1"/>
        </w:rPr>
      </w:pPr>
      <w:r w:rsidRPr="003530A0">
        <w:rPr>
          <w:color w:val="000000" w:themeColor="text1"/>
        </w:rPr>
        <w:t>High Costs</w:t>
      </w:r>
    </w:p>
    <w:p w14:paraId="0AAB55B3" w14:textId="6104C759" w:rsidR="00832B30" w:rsidRPr="003530A0" w:rsidRDefault="00832B30" w:rsidP="00C703AB">
      <w:pPr>
        <w:pStyle w:val="NormalWeb"/>
        <w:numPr>
          <w:ilvl w:val="0"/>
          <w:numId w:val="23"/>
        </w:numPr>
        <w:spacing w:after="450"/>
        <w:jc w:val="both"/>
        <w:rPr>
          <w:color w:val="000000" w:themeColor="text1"/>
        </w:rPr>
      </w:pPr>
      <w:r w:rsidRPr="003530A0">
        <w:rPr>
          <w:color w:val="000000" w:themeColor="text1"/>
        </w:rPr>
        <w:t>Poor Data Management</w:t>
      </w:r>
    </w:p>
    <w:p w14:paraId="3901548D" w14:textId="77777777" w:rsidR="00832B30" w:rsidRPr="00832B30" w:rsidRDefault="00832B30" w:rsidP="00832B30">
      <w:pPr>
        <w:pStyle w:val="NormalWeb"/>
        <w:spacing w:before="0" w:beforeAutospacing="0" w:after="450" w:afterAutospacing="0"/>
        <w:jc w:val="both"/>
        <w:rPr>
          <w:b/>
          <w:color w:val="000000" w:themeColor="text1"/>
          <w:sz w:val="28"/>
          <w:szCs w:val="28"/>
          <w:u w:val="single"/>
        </w:rPr>
      </w:pPr>
    </w:p>
    <w:p w14:paraId="29EEE0D5" w14:textId="33A251F4" w:rsidR="00DB0772" w:rsidRPr="00DB0772" w:rsidRDefault="00B153E0" w:rsidP="00DB0772">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4CCAE9D7" w14:textId="77777777" w:rsidR="00DB0772" w:rsidRDefault="00DB0772" w:rsidP="00F15D8F">
      <w:pPr>
        <w:jc w:val="both"/>
        <w:rPr>
          <w:b/>
          <w:color w:val="000000" w:themeColor="text1"/>
          <w:sz w:val="28"/>
          <w:szCs w:val="28"/>
          <w:u w:val="single"/>
        </w:rPr>
      </w:pPr>
    </w:p>
    <w:p w14:paraId="4DC2072E" w14:textId="77777777" w:rsidR="00C703AB" w:rsidRDefault="00C703AB" w:rsidP="00F15D8F">
      <w:pPr>
        <w:jc w:val="both"/>
        <w:rPr>
          <w:b/>
          <w:color w:val="000000" w:themeColor="text1"/>
          <w:sz w:val="28"/>
          <w:szCs w:val="28"/>
          <w:u w:val="single"/>
        </w:rPr>
      </w:pPr>
    </w:p>
    <w:p w14:paraId="6831F34B" w14:textId="77777777" w:rsidR="00C703AB" w:rsidRDefault="00C703AB" w:rsidP="00F15D8F">
      <w:pPr>
        <w:jc w:val="both"/>
        <w:rPr>
          <w:b/>
          <w:color w:val="000000" w:themeColor="text1"/>
          <w:sz w:val="28"/>
          <w:szCs w:val="28"/>
          <w:u w:val="single"/>
        </w:rPr>
      </w:pPr>
    </w:p>
    <w:p w14:paraId="2E340160" w14:textId="279A5EC2" w:rsidR="00F15D8F" w:rsidRDefault="00F15D8F" w:rsidP="00F15D8F">
      <w:pPr>
        <w:jc w:val="both"/>
        <w:rPr>
          <w:b/>
          <w:color w:val="000000" w:themeColor="text1"/>
          <w:sz w:val="28"/>
          <w:szCs w:val="28"/>
          <w:u w:val="single"/>
        </w:rPr>
      </w:pPr>
      <w:r w:rsidRPr="00E92D1B">
        <w:rPr>
          <w:b/>
          <w:color w:val="000000" w:themeColor="text1"/>
          <w:sz w:val="28"/>
          <w:szCs w:val="28"/>
          <w:u w:val="single"/>
        </w:rPr>
        <w:t xml:space="preserve">Proposed System of </w:t>
      </w:r>
      <w:r w:rsidR="00DB0772">
        <w:rPr>
          <w:b/>
          <w:color w:val="000000" w:themeColor="text1"/>
          <w:sz w:val="28"/>
          <w:szCs w:val="28"/>
          <w:u w:val="single"/>
        </w:rPr>
        <w:t>Project</w:t>
      </w:r>
      <w:r w:rsidR="003D21DC">
        <w:rPr>
          <w:b/>
          <w:color w:val="000000" w:themeColor="text1"/>
          <w:sz w:val="28"/>
          <w:szCs w:val="28"/>
          <w:u w:val="single"/>
        </w:rPr>
        <w:t>:</w:t>
      </w:r>
    </w:p>
    <w:p w14:paraId="4BC6BB15" w14:textId="7435DD40" w:rsidR="00C22E4E" w:rsidRDefault="00B863E7" w:rsidP="00C703AB">
      <w:pPr>
        <w:spacing w:line="244" w:lineRule="auto"/>
        <w:ind w:right="244"/>
        <w:rPr>
          <w:sz w:val="24"/>
          <w:szCs w:val="24"/>
        </w:rPr>
      </w:pPr>
      <w:r>
        <w:rPr>
          <w:sz w:val="24"/>
          <w:szCs w:val="24"/>
        </w:rPr>
        <w:t>.</w:t>
      </w:r>
    </w:p>
    <w:p w14:paraId="5D31158E" w14:textId="77777777" w:rsidR="00C22E4E" w:rsidRPr="00C22E4E" w:rsidRDefault="00C22E4E" w:rsidP="00C22E4E">
      <w:pPr>
        <w:rPr>
          <w:sz w:val="24"/>
          <w:szCs w:val="24"/>
        </w:rPr>
      </w:pPr>
    </w:p>
    <w:p w14:paraId="5D6B80B2" w14:textId="77777777" w:rsidR="00C703AB" w:rsidRPr="00C703AB" w:rsidRDefault="00C703AB" w:rsidP="00C703AB">
      <w:pPr>
        <w:jc w:val="both"/>
        <w:rPr>
          <w:sz w:val="24"/>
          <w:szCs w:val="24"/>
        </w:rPr>
      </w:pPr>
      <w:r w:rsidRPr="00C703AB">
        <w:rPr>
          <w:sz w:val="24"/>
          <w:szCs w:val="24"/>
        </w:rPr>
        <w:t xml:space="preserve">This online application enables the end users to order online, select the food from the e-menu card, read the E-menu card and order food online. By just selecting the food that the user wants to have. </w:t>
      </w:r>
    </w:p>
    <w:p w14:paraId="003510C6" w14:textId="77777777" w:rsidR="00C703AB" w:rsidRPr="00C703AB" w:rsidRDefault="00C703AB" w:rsidP="00C703AB">
      <w:pPr>
        <w:jc w:val="both"/>
        <w:rPr>
          <w:sz w:val="24"/>
          <w:szCs w:val="24"/>
        </w:rPr>
      </w:pPr>
    </w:p>
    <w:p w14:paraId="0ED122D2" w14:textId="2FCB59D4" w:rsidR="00C703AB" w:rsidRDefault="00C703AB" w:rsidP="00C703AB">
      <w:pPr>
        <w:jc w:val="both"/>
        <w:rPr>
          <w:sz w:val="24"/>
          <w:szCs w:val="24"/>
        </w:rPr>
      </w:pPr>
      <w:r w:rsidRPr="00C703AB">
        <w:rPr>
          <w:sz w:val="24"/>
          <w:szCs w:val="24"/>
        </w:rPr>
        <w:t>By using this application, the work of the Waiter is reduced. The benefit of this is that if there is rush in the Restaurant then there will be chances that the waiters will be unavailable and the users can directly order the food to the chef online by using this application. The user will be given a username and a Phone Number.</w:t>
      </w:r>
    </w:p>
    <w:p w14:paraId="2741F0C9" w14:textId="27BF0F89" w:rsidR="00C703AB" w:rsidRDefault="00C703AB" w:rsidP="00C703AB">
      <w:pPr>
        <w:jc w:val="both"/>
        <w:rPr>
          <w:sz w:val="24"/>
          <w:szCs w:val="24"/>
        </w:rPr>
      </w:pPr>
    </w:p>
    <w:p w14:paraId="67C3BD4E" w14:textId="77777777" w:rsidR="00C703AB" w:rsidRPr="00C703AB" w:rsidRDefault="00C703AB" w:rsidP="00C703AB">
      <w:pPr>
        <w:jc w:val="both"/>
        <w:rPr>
          <w:sz w:val="24"/>
          <w:szCs w:val="24"/>
        </w:rPr>
      </w:pPr>
    </w:p>
    <w:p w14:paraId="0831902F" w14:textId="2764E234" w:rsidR="00C703AB" w:rsidRPr="00C703AB" w:rsidRDefault="00C703AB" w:rsidP="00C703AB">
      <w:pPr>
        <w:jc w:val="both"/>
        <w:rPr>
          <w:b/>
          <w:bCs/>
          <w:sz w:val="24"/>
          <w:szCs w:val="24"/>
        </w:rPr>
      </w:pPr>
      <w:r w:rsidRPr="00C703AB">
        <w:rPr>
          <w:b/>
          <w:bCs/>
          <w:sz w:val="24"/>
          <w:szCs w:val="24"/>
        </w:rPr>
        <w:t>1. System Architecture</w:t>
      </w:r>
    </w:p>
    <w:p w14:paraId="6446B104" w14:textId="77777777" w:rsidR="00C703AB" w:rsidRPr="00C703AB" w:rsidRDefault="00C703AB" w:rsidP="00C703AB">
      <w:pPr>
        <w:jc w:val="both"/>
        <w:rPr>
          <w:b/>
          <w:bCs/>
          <w:sz w:val="28"/>
          <w:szCs w:val="28"/>
        </w:rPr>
      </w:pPr>
    </w:p>
    <w:p w14:paraId="70751E43" w14:textId="02EA72A4" w:rsidR="00C703AB" w:rsidRPr="00C703AB" w:rsidRDefault="00C703AB" w:rsidP="00C703AB">
      <w:pPr>
        <w:pStyle w:val="ListParagraph"/>
        <w:numPr>
          <w:ilvl w:val="0"/>
          <w:numId w:val="22"/>
        </w:numPr>
        <w:jc w:val="both"/>
        <w:rPr>
          <w:sz w:val="24"/>
          <w:szCs w:val="24"/>
        </w:rPr>
      </w:pPr>
      <w:r w:rsidRPr="00C703AB">
        <w:rPr>
          <w:b/>
          <w:bCs/>
          <w:sz w:val="24"/>
          <w:szCs w:val="24"/>
        </w:rPr>
        <w:t>Web Interface</w:t>
      </w:r>
      <w:r w:rsidRPr="00C703AB">
        <w:rPr>
          <w:sz w:val="24"/>
          <w:szCs w:val="24"/>
        </w:rPr>
        <w:t>:- Developed using Python web frameworks and frontend technologies.</w:t>
      </w:r>
    </w:p>
    <w:p w14:paraId="5816F5C4" w14:textId="773CA5F6" w:rsidR="00C703AB" w:rsidRPr="00C703AB" w:rsidRDefault="00C703AB" w:rsidP="00C703AB">
      <w:pPr>
        <w:pStyle w:val="ListParagraph"/>
        <w:numPr>
          <w:ilvl w:val="0"/>
          <w:numId w:val="22"/>
        </w:numPr>
        <w:jc w:val="both"/>
        <w:rPr>
          <w:sz w:val="24"/>
          <w:szCs w:val="24"/>
        </w:rPr>
      </w:pPr>
      <w:r w:rsidRPr="00C703AB">
        <w:rPr>
          <w:b/>
          <w:bCs/>
          <w:sz w:val="24"/>
          <w:szCs w:val="24"/>
        </w:rPr>
        <w:t>Admin Dashboard</w:t>
      </w:r>
      <w:r w:rsidRPr="00C703AB">
        <w:rPr>
          <w:sz w:val="24"/>
          <w:szCs w:val="24"/>
        </w:rPr>
        <w:t xml:space="preserve">:- Interface for restaurant management, also built with Python. </w:t>
      </w:r>
    </w:p>
    <w:p w14:paraId="03DF552C" w14:textId="77777777" w:rsidR="00C703AB" w:rsidRPr="00C703AB" w:rsidRDefault="00C703AB" w:rsidP="00C703AB">
      <w:pPr>
        <w:jc w:val="both"/>
        <w:rPr>
          <w:sz w:val="24"/>
          <w:szCs w:val="24"/>
        </w:rPr>
      </w:pPr>
    </w:p>
    <w:p w14:paraId="66595C99" w14:textId="77777777" w:rsidR="00C703AB" w:rsidRDefault="00C703AB" w:rsidP="00C703AB">
      <w:pPr>
        <w:jc w:val="both"/>
        <w:rPr>
          <w:sz w:val="24"/>
          <w:szCs w:val="24"/>
        </w:rPr>
      </w:pPr>
      <w:r w:rsidRPr="00C703AB">
        <w:rPr>
          <w:b/>
          <w:bCs/>
          <w:sz w:val="24"/>
          <w:szCs w:val="24"/>
        </w:rPr>
        <w:t>2. User Features</w:t>
      </w:r>
    </w:p>
    <w:p w14:paraId="29D31ADB" w14:textId="05AA039D" w:rsidR="00C703AB" w:rsidRPr="00C703AB" w:rsidRDefault="00C703AB" w:rsidP="00C703AB">
      <w:pPr>
        <w:jc w:val="both"/>
        <w:rPr>
          <w:sz w:val="24"/>
          <w:szCs w:val="24"/>
        </w:rPr>
      </w:pPr>
      <w:r w:rsidRPr="00C703AB">
        <w:rPr>
          <w:sz w:val="24"/>
          <w:szCs w:val="24"/>
        </w:rPr>
        <w:t xml:space="preserve"> </w:t>
      </w:r>
    </w:p>
    <w:p w14:paraId="22B9FAEF" w14:textId="0D424D20" w:rsidR="00C703AB" w:rsidRPr="00C703AB" w:rsidRDefault="00C703AB" w:rsidP="00C703AB">
      <w:pPr>
        <w:pStyle w:val="ListParagraph"/>
        <w:numPr>
          <w:ilvl w:val="0"/>
          <w:numId w:val="24"/>
        </w:numPr>
        <w:jc w:val="both"/>
        <w:rPr>
          <w:sz w:val="24"/>
          <w:szCs w:val="24"/>
        </w:rPr>
      </w:pPr>
      <w:r w:rsidRPr="00C703AB">
        <w:rPr>
          <w:b/>
          <w:bCs/>
          <w:sz w:val="24"/>
          <w:szCs w:val="24"/>
        </w:rPr>
        <w:t>Browse and Search Menu</w:t>
      </w:r>
      <w:r w:rsidRPr="00C703AB">
        <w:rPr>
          <w:sz w:val="24"/>
          <w:szCs w:val="24"/>
        </w:rPr>
        <w:t>:- View and search for menu items.</w:t>
      </w:r>
    </w:p>
    <w:p w14:paraId="53DC5F37" w14:textId="43957B8C" w:rsidR="00C703AB" w:rsidRPr="00C703AB" w:rsidRDefault="00C703AB" w:rsidP="00C703AB">
      <w:pPr>
        <w:pStyle w:val="ListParagraph"/>
        <w:numPr>
          <w:ilvl w:val="0"/>
          <w:numId w:val="24"/>
        </w:numPr>
        <w:jc w:val="both"/>
        <w:rPr>
          <w:sz w:val="24"/>
          <w:szCs w:val="24"/>
        </w:rPr>
      </w:pPr>
      <w:r w:rsidRPr="00C703AB">
        <w:rPr>
          <w:b/>
          <w:bCs/>
          <w:sz w:val="24"/>
          <w:szCs w:val="24"/>
        </w:rPr>
        <w:t>Place Orders</w:t>
      </w:r>
      <w:r w:rsidRPr="00C703AB">
        <w:rPr>
          <w:sz w:val="24"/>
          <w:szCs w:val="24"/>
        </w:rPr>
        <w:t>:- Add items to the cart, select delivery options, and place orders.</w:t>
      </w:r>
    </w:p>
    <w:p w14:paraId="00B96153" w14:textId="2254CCFF" w:rsidR="00C703AB" w:rsidRPr="00C703AB" w:rsidRDefault="00C703AB" w:rsidP="00C703AB">
      <w:pPr>
        <w:pStyle w:val="ListParagraph"/>
        <w:numPr>
          <w:ilvl w:val="0"/>
          <w:numId w:val="24"/>
        </w:numPr>
        <w:jc w:val="both"/>
        <w:rPr>
          <w:sz w:val="24"/>
          <w:szCs w:val="24"/>
        </w:rPr>
      </w:pPr>
      <w:r w:rsidRPr="00C703AB">
        <w:rPr>
          <w:b/>
          <w:bCs/>
          <w:sz w:val="24"/>
          <w:szCs w:val="24"/>
        </w:rPr>
        <w:t>user interface</w:t>
      </w:r>
      <w:r w:rsidRPr="00C703AB">
        <w:rPr>
          <w:sz w:val="24"/>
          <w:szCs w:val="24"/>
        </w:rPr>
        <w:t xml:space="preserve">:- the user interface is very clear and simple to understand, anyone can easily order their favorite food </w:t>
      </w:r>
    </w:p>
    <w:p w14:paraId="62D75B3B" w14:textId="77777777" w:rsidR="00C703AB" w:rsidRPr="00C703AB" w:rsidRDefault="00C703AB" w:rsidP="00C703AB">
      <w:pPr>
        <w:jc w:val="both"/>
        <w:rPr>
          <w:sz w:val="24"/>
          <w:szCs w:val="24"/>
        </w:rPr>
      </w:pPr>
    </w:p>
    <w:p w14:paraId="7AD3DB78" w14:textId="2A490EA8" w:rsidR="00C703AB" w:rsidRPr="00C703AB" w:rsidRDefault="00C703AB" w:rsidP="00C703AB">
      <w:pPr>
        <w:jc w:val="both"/>
        <w:rPr>
          <w:b/>
          <w:bCs/>
          <w:sz w:val="24"/>
          <w:szCs w:val="24"/>
        </w:rPr>
      </w:pPr>
      <w:r w:rsidRPr="00C703AB">
        <w:rPr>
          <w:b/>
          <w:bCs/>
          <w:sz w:val="24"/>
          <w:szCs w:val="24"/>
        </w:rPr>
        <w:t>3. Technology Stack</w:t>
      </w:r>
    </w:p>
    <w:p w14:paraId="4FC40977" w14:textId="77777777" w:rsidR="00C703AB" w:rsidRPr="00C703AB" w:rsidRDefault="00C703AB" w:rsidP="00C703AB">
      <w:pPr>
        <w:jc w:val="both"/>
        <w:rPr>
          <w:sz w:val="24"/>
          <w:szCs w:val="24"/>
        </w:rPr>
      </w:pPr>
    </w:p>
    <w:p w14:paraId="2C978B9F" w14:textId="0015C7B7" w:rsidR="00C703AB" w:rsidRPr="00C703AB" w:rsidRDefault="00C703AB" w:rsidP="00C703AB">
      <w:pPr>
        <w:pStyle w:val="ListParagraph"/>
        <w:numPr>
          <w:ilvl w:val="0"/>
          <w:numId w:val="25"/>
        </w:numPr>
        <w:jc w:val="both"/>
        <w:rPr>
          <w:b/>
          <w:bCs/>
          <w:sz w:val="24"/>
          <w:szCs w:val="24"/>
        </w:rPr>
      </w:pPr>
      <w:r w:rsidRPr="00C703AB">
        <w:rPr>
          <w:b/>
          <w:bCs/>
          <w:sz w:val="24"/>
          <w:szCs w:val="24"/>
        </w:rPr>
        <w:t>Frontend</w:t>
      </w:r>
    </w:p>
    <w:p w14:paraId="4CD42482" w14:textId="0CAA65F3" w:rsidR="00C703AB" w:rsidRPr="00C703AB" w:rsidRDefault="00C703AB" w:rsidP="00C703AB">
      <w:pPr>
        <w:pStyle w:val="ListParagraph"/>
        <w:numPr>
          <w:ilvl w:val="0"/>
          <w:numId w:val="26"/>
        </w:numPr>
        <w:jc w:val="both"/>
        <w:rPr>
          <w:sz w:val="24"/>
          <w:szCs w:val="24"/>
        </w:rPr>
      </w:pPr>
      <w:r w:rsidRPr="00C703AB">
        <w:rPr>
          <w:sz w:val="24"/>
          <w:szCs w:val="24"/>
        </w:rPr>
        <w:t>Flask/Django:</w:t>
      </w:r>
      <w:r>
        <w:rPr>
          <w:sz w:val="24"/>
          <w:szCs w:val="24"/>
        </w:rPr>
        <w:t>-</w:t>
      </w:r>
      <w:r w:rsidRPr="00C703AB">
        <w:rPr>
          <w:sz w:val="24"/>
          <w:szCs w:val="24"/>
        </w:rPr>
        <w:t xml:space="preserve"> Web frameworks to create the web interface.</w:t>
      </w:r>
    </w:p>
    <w:p w14:paraId="01896F97" w14:textId="6D6FEFF3" w:rsidR="00C703AB" w:rsidRPr="00C703AB" w:rsidRDefault="00C703AB" w:rsidP="00C703AB">
      <w:pPr>
        <w:pStyle w:val="ListParagraph"/>
        <w:numPr>
          <w:ilvl w:val="0"/>
          <w:numId w:val="26"/>
        </w:numPr>
        <w:jc w:val="both"/>
        <w:rPr>
          <w:sz w:val="24"/>
          <w:szCs w:val="24"/>
        </w:rPr>
      </w:pPr>
      <w:r w:rsidRPr="00C703AB">
        <w:rPr>
          <w:sz w:val="24"/>
          <w:szCs w:val="24"/>
        </w:rPr>
        <w:t>Tkinter:</w:t>
      </w:r>
      <w:r>
        <w:rPr>
          <w:sz w:val="24"/>
          <w:szCs w:val="24"/>
        </w:rPr>
        <w:t>-</w:t>
      </w:r>
      <w:r w:rsidRPr="00C703AB">
        <w:rPr>
          <w:sz w:val="24"/>
          <w:szCs w:val="24"/>
        </w:rPr>
        <w:t xml:space="preserve"> </w:t>
      </w:r>
      <w:r>
        <w:rPr>
          <w:sz w:val="24"/>
          <w:szCs w:val="24"/>
        </w:rPr>
        <w:t>T</w:t>
      </w:r>
      <w:r w:rsidRPr="00C703AB">
        <w:rPr>
          <w:sz w:val="24"/>
          <w:szCs w:val="24"/>
        </w:rPr>
        <w:t>his is also python library use as frontend web interface</w:t>
      </w:r>
    </w:p>
    <w:p w14:paraId="108A9799" w14:textId="77777777" w:rsidR="00C703AB" w:rsidRPr="00C703AB" w:rsidRDefault="00C703AB" w:rsidP="00C703AB">
      <w:pPr>
        <w:jc w:val="both"/>
        <w:rPr>
          <w:sz w:val="24"/>
          <w:szCs w:val="24"/>
        </w:rPr>
      </w:pPr>
    </w:p>
    <w:p w14:paraId="2FE694B6" w14:textId="5E9B5FF1" w:rsidR="00C703AB" w:rsidRPr="00C703AB" w:rsidRDefault="00C703AB" w:rsidP="00C703AB">
      <w:pPr>
        <w:pStyle w:val="ListParagraph"/>
        <w:numPr>
          <w:ilvl w:val="0"/>
          <w:numId w:val="27"/>
        </w:numPr>
        <w:jc w:val="both"/>
        <w:rPr>
          <w:b/>
          <w:bCs/>
          <w:sz w:val="24"/>
          <w:szCs w:val="24"/>
        </w:rPr>
      </w:pPr>
      <w:r w:rsidRPr="00C703AB">
        <w:rPr>
          <w:b/>
          <w:bCs/>
          <w:sz w:val="24"/>
          <w:szCs w:val="24"/>
        </w:rPr>
        <w:t>Backend</w:t>
      </w:r>
    </w:p>
    <w:p w14:paraId="3BE3DE13" w14:textId="363A5DFE" w:rsidR="00C703AB" w:rsidRPr="00C703AB" w:rsidRDefault="00C703AB" w:rsidP="00C703AB">
      <w:pPr>
        <w:pStyle w:val="ListParagraph"/>
        <w:numPr>
          <w:ilvl w:val="0"/>
          <w:numId w:val="28"/>
        </w:numPr>
        <w:jc w:val="both"/>
        <w:rPr>
          <w:sz w:val="24"/>
          <w:szCs w:val="24"/>
        </w:rPr>
      </w:pPr>
      <w:r w:rsidRPr="00C703AB">
        <w:rPr>
          <w:sz w:val="24"/>
          <w:szCs w:val="24"/>
        </w:rPr>
        <w:t>Flask:</w:t>
      </w:r>
      <w:r>
        <w:rPr>
          <w:sz w:val="24"/>
          <w:szCs w:val="24"/>
        </w:rPr>
        <w:t>-</w:t>
      </w:r>
      <w:r w:rsidRPr="00C703AB">
        <w:rPr>
          <w:sz w:val="24"/>
          <w:szCs w:val="24"/>
        </w:rPr>
        <w:t xml:space="preserve"> Lightweight Python web framework for handling routes and server-side logic.</w:t>
      </w:r>
    </w:p>
    <w:p w14:paraId="1DB53BC4" w14:textId="77777777" w:rsidR="00C22E4E" w:rsidRPr="00C22E4E" w:rsidRDefault="00C22E4E" w:rsidP="00C22E4E">
      <w:pPr>
        <w:rPr>
          <w:sz w:val="24"/>
          <w:szCs w:val="24"/>
        </w:rPr>
      </w:pPr>
    </w:p>
    <w:p w14:paraId="61C40A88" w14:textId="77777777" w:rsidR="00C22E4E" w:rsidRPr="00C22E4E" w:rsidRDefault="00C22E4E" w:rsidP="00C22E4E">
      <w:pPr>
        <w:rPr>
          <w:sz w:val="24"/>
          <w:szCs w:val="24"/>
        </w:rPr>
      </w:pPr>
    </w:p>
    <w:p w14:paraId="5949CAC8" w14:textId="77777777" w:rsidR="00C22E4E" w:rsidRPr="00C22E4E" w:rsidRDefault="00C22E4E" w:rsidP="00C22E4E">
      <w:pPr>
        <w:rPr>
          <w:sz w:val="24"/>
          <w:szCs w:val="24"/>
        </w:rPr>
      </w:pPr>
    </w:p>
    <w:p w14:paraId="21E5A70D" w14:textId="77777777" w:rsidR="00C22E4E" w:rsidRPr="00C22E4E" w:rsidRDefault="00C22E4E" w:rsidP="00C22E4E">
      <w:pPr>
        <w:rPr>
          <w:sz w:val="24"/>
          <w:szCs w:val="24"/>
        </w:rPr>
      </w:pPr>
    </w:p>
    <w:p w14:paraId="5F245D82" w14:textId="77777777" w:rsidR="00C22E4E" w:rsidRPr="00C22E4E" w:rsidRDefault="00C22E4E" w:rsidP="00C22E4E">
      <w:pPr>
        <w:rPr>
          <w:sz w:val="24"/>
          <w:szCs w:val="24"/>
        </w:rPr>
      </w:pPr>
    </w:p>
    <w:p w14:paraId="33238986" w14:textId="77777777" w:rsidR="00C22E4E" w:rsidRPr="00C22E4E" w:rsidRDefault="00C22E4E" w:rsidP="00C22E4E">
      <w:pPr>
        <w:rPr>
          <w:sz w:val="24"/>
          <w:szCs w:val="24"/>
        </w:rPr>
      </w:pPr>
    </w:p>
    <w:p w14:paraId="6FC51189" w14:textId="77777777" w:rsidR="00C22E4E" w:rsidRPr="00C22E4E" w:rsidRDefault="00C22E4E" w:rsidP="00C22E4E">
      <w:pPr>
        <w:rPr>
          <w:sz w:val="24"/>
          <w:szCs w:val="24"/>
        </w:rPr>
      </w:pPr>
    </w:p>
    <w:p w14:paraId="5ADA726F" w14:textId="77777777" w:rsidR="00C22E4E" w:rsidRPr="00C22E4E" w:rsidRDefault="00C22E4E" w:rsidP="00C22E4E">
      <w:pPr>
        <w:rPr>
          <w:sz w:val="24"/>
          <w:szCs w:val="24"/>
        </w:rPr>
      </w:pPr>
    </w:p>
    <w:p w14:paraId="7E5A70E0" w14:textId="77777777" w:rsidR="00C22E4E" w:rsidRPr="00C22E4E" w:rsidRDefault="00C22E4E" w:rsidP="00C22E4E">
      <w:pPr>
        <w:rPr>
          <w:sz w:val="24"/>
          <w:szCs w:val="24"/>
        </w:rPr>
      </w:pPr>
    </w:p>
    <w:p w14:paraId="59FF5CCB" w14:textId="77777777" w:rsidR="00705B8E" w:rsidRPr="00C22E4E" w:rsidRDefault="00705B8E" w:rsidP="00C22E4E">
      <w:pPr>
        <w:rPr>
          <w:sz w:val="24"/>
          <w:szCs w:val="24"/>
        </w:rPr>
        <w:sectPr w:rsidR="00705B8E" w:rsidRPr="00C22E4E" w:rsidSect="00FD0CA1">
          <w:pgSz w:w="12240" w:h="15840"/>
          <w:pgMar w:top="1380" w:right="128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1170249" w14:textId="1CA96DED" w:rsidR="00DE385E" w:rsidRPr="00DB0772" w:rsidRDefault="003D2A9D" w:rsidP="00DE385E">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38FD8A3E" w14:textId="77777777" w:rsidR="005B2AC1" w:rsidRDefault="005B2AC1" w:rsidP="008D1E1D">
      <w:pPr>
        <w:spacing w:before="58"/>
        <w:rPr>
          <w:b/>
          <w:color w:val="000000" w:themeColor="text1"/>
          <w:sz w:val="28"/>
          <w:szCs w:val="28"/>
          <w:u w:val="single"/>
        </w:rPr>
      </w:pPr>
    </w:p>
    <w:p w14:paraId="2203E8C7" w14:textId="22C6A03A" w:rsidR="00705B8E" w:rsidRPr="00C22E4E" w:rsidRDefault="00B863E7" w:rsidP="008D1E1D">
      <w:pPr>
        <w:spacing w:before="58"/>
        <w:rPr>
          <w:sz w:val="28"/>
          <w:szCs w:val="28"/>
          <w:u w:val="single"/>
        </w:rPr>
      </w:pPr>
      <w:r w:rsidRPr="00C22E4E">
        <w:rPr>
          <w:b/>
          <w:sz w:val="28"/>
          <w:szCs w:val="28"/>
          <w:u w:val="single"/>
        </w:rPr>
        <w:t>Feasibility Study:</w:t>
      </w:r>
    </w:p>
    <w:p w14:paraId="0B05CD19" w14:textId="77777777" w:rsidR="00705B8E" w:rsidRDefault="00705B8E">
      <w:pPr>
        <w:spacing w:before="6" w:line="140" w:lineRule="exact"/>
        <w:rPr>
          <w:sz w:val="14"/>
          <w:szCs w:val="14"/>
        </w:rPr>
      </w:pPr>
    </w:p>
    <w:p w14:paraId="7899F166" w14:textId="77777777" w:rsidR="00705B8E" w:rsidRDefault="00705B8E">
      <w:pPr>
        <w:spacing w:line="200" w:lineRule="exact"/>
      </w:pPr>
    </w:p>
    <w:p w14:paraId="06326F19" w14:textId="62BB9D4D" w:rsidR="00705B8E" w:rsidRDefault="00B863E7" w:rsidP="004C3F70">
      <w:pPr>
        <w:ind w:left="116" w:right="71" w:firstLine="604"/>
        <w:jc w:val="both"/>
        <w:rPr>
          <w:sz w:val="24"/>
          <w:szCs w:val="24"/>
        </w:rPr>
      </w:pPr>
      <w:r>
        <w:rPr>
          <w:sz w:val="24"/>
          <w:szCs w:val="24"/>
        </w:rPr>
        <w:t>Feasibility Study is assessment of the proposed plan. The feasibility study is carried out to select the best system that meets the performance requirements of the system.</w:t>
      </w:r>
    </w:p>
    <w:p w14:paraId="528E8636" w14:textId="1B5E6BF8" w:rsidR="004C3F70" w:rsidRDefault="004C3F70" w:rsidP="004C3F70">
      <w:pPr>
        <w:ind w:left="116" w:right="71" w:firstLine="604"/>
        <w:jc w:val="both"/>
        <w:rPr>
          <w:sz w:val="24"/>
          <w:szCs w:val="24"/>
        </w:rPr>
      </w:pPr>
    </w:p>
    <w:p w14:paraId="1060D347" w14:textId="615DC73F" w:rsidR="004C3F70" w:rsidRDefault="004C3F70" w:rsidP="005B2AC1">
      <w:pPr>
        <w:ind w:left="116" w:right="71" w:firstLine="604"/>
        <w:jc w:val="both"/>
        <w:rPr>
          <w:sz w:val="24"/>
          <w:szCs w:val="24"/>
        </w:rPr>
      </w:pPr>
      <w:r>
        <w:rPr>
          <w:sz w:val="24"/>
          <w:szCs w:val="24"/>
        </w:rPr>
        <w:t xml:space="preserve">Feasibility study includes consideration of the all </w:t>
      </w:r>
      <w:r w:rsidR="00976F21">
        <w:rPr>
          <w:sz w:val="24"/>
          <w:szCs w:val="24"/>
        </w:rPr>
        <w:t xml:space="preserve">the </w:t>
      </w:r>
      <w:r>
        <w:rPr>
          <w:sz w:val="24"/>
          <w:szCs w:val="24"/>
        </w:rPr>
        <w:t xml:space="preserve">possible ways to provide a solution to the given problems. The proposed solution should satisfy all the </w:t>
      </w:r>
      <w:r w:rsidR="005E1DC7">
        <w:rPr>
          <w:sz w:val="24"/>
          <w:szCs w:val="24"/>
        </w:rPr>
        <w:t>User</w:t>
      </w:r>
      <w:r>
        <w:rPr>
          <w:sz w:val="24"/>
          <w:szCs w:val="24"/>
        </w:rPr>
        <w:t xml:space="preserve"> requirement</w:t>
      </w:r>
      <w:r w:rsidR="00EF4351">
        <w:rPr>
          <w:sz w:val="24"/>
          <w:szCs w:val="24"/>
        </w:rPr>
        <w:t>s</w:t>
      </w:r>
      <w:r>
        <w:rPr>
          <w:sz w:val="24"/>
          <w:szCs w:val="24"/>
        </w:rPr>
        <w:t xml:space="preserve"> and  should be flexible enough so that future changes can be easily done based on </w:t>
      </w:r>
      <w:r w:rsidR="006A1656">
        <w:rPr>
          <w:sz w:val="24"/>
          <w:szCs w:val="24"/>
        </w:rPr>
        <w:t>the upcoming future requirement.</w:t>
      </w:r>
    </w:p>
    <w:p w14:paraId="57DCC542" w14:textId="77777777" w:rsidR="00705B8E" w:rsidRDefault="00705B8E">
      <w:pPr>
        <w:spacing w:before="16" w:line="260" w:lineRule="exact"/>
        <w:rPr>
          <w:sz w:val="26"/>
          <w:szCs w:val="26"/>
        </w:rPr>
      </w:pPr>
    </w:p>
    <w:p w14:paraId="410F20ED" w14:textId="77777777" w:rsidR="00C70212" w:rsidRDefault="00C70212" w:rsidP="005B2AC1">
      <w:pPr>
        <w:spacing w:line="300" w:lineRule="exact"/>
        <w:rPr>
          <w:sz w:val="24"/>
          <w:szCs w:val="24"/>
        </w:rPr>
      </w:pPr>
    </w:p>
    <w:p w14:paraId="4BDE82BE" w14:textId="30442368" w:rsidR="00705B8E" w:rsidRPr="00C22E4E" w:rsidRDefault="00B863E7" w:rsidP="005B2AC1">
      <w:pPr>
        <w:spacing w:line="300" w:lineRule="exact"/>
        <w:rPr>
          <w:sz w:val="28"/>
          <w:szCs w:val="28"/>
          <w:u w:val="single"/>
        </w:rPr>
      </w:pPr>
      <w:r w:rsidRPr="00C22E4E">
        <w:rPr>
          <w:b/>
          <w:position w:val="-1"/>
          <w:sz w:val="28"/>
          <w:szCs w:val="28"/>
          <w:u w:val="single"/>
        </w:rPr>
        <w:t>Hardware Requirements:</w:t>
      </w:r>
    </w:p>
    <w:p w14:paraId="324A8F30" w14:textId="77777777" w:rsidR="00705B8E" w:rsidRDefault="00705B8E">
      <w:pPr>
        <w:spacing w:line="200" w:lineRule="exact"/>
      </w:pPr>
    </w:p>
    <w:p w14:paraId="7163E7F2" w14:textId="056A2D3F" w:rsidR="00705B8E" w:rsidRDefault="00705B8E">
      <w:pPr>
        <w:spacing w:line="200" w:lineRule="exact"/>
      </w:pPr>
    </w:p>
    <w:p w14:paraId="55566CCD" w14:textId="108CA9E9" w:rsidR="00390E22" w:rsidRDefault="00390E22">
      <w:pPr>
        <w:spacing w:line="200" w:lineRule="exact"/>
        <w:rPr>
          <w:sz w:val="24"/>
          <w:szCs w:val="24"/>
        </w:rPr>
      </w:pPr>
      <w:r>
        <w:tab/>
      </w:r>
      <w:r>
        <w:rPr>
          <w:sz w:val="24"/>
          <w:szCs w:val="24"/>
        </w:rPr>
        <w:t xml:space="preserve">Processor  </w:t>
      </w:r>
      <w:r w:rsidR="00B412B0">
        <w:rPr>
          <w:sz w:val="24"/>
          <w:szCs w:val="24"/>
        </w:rPr>
        <w:t xml:space="preserve">            :-    Pentium 2.4GHz or Above</w:t>
      </w:r>
    </w:p>
    <w:p w14:paraId="21A374E4" w14:textId="1BFAD622" w:rsidR="00B412B0" w:rsidRPr="000D009D" w:rsidRDefault="00B412B0" w:rsidP="000D009D">
      <w:r>
        <w:t xml:space="preserve"> </w:t>
      </w:r>
    </w:p>
    <w:p w14:paraId="3EB3A0C1" w14:textId="5A50DD71" w:rsidR="00B412B0" w:rsidRDefault="00B412B0">
      <w:pPr>
        <w:spacing w:line="200" w:lineRule="exact"/>
        <w:rPr>
          <w:sz w:val="24"/>
          <w:szCs w:val="24"/>
        </w:rPr>
      </w:pPr>
      <w:r>
        <w:rPr>
          <w:sz w:val="24"/>
          <w:szCs w:val="24"/>
        </w:rPr>
        <w:tab/>
        <w:t>RAM                     :-    Minimum 4GB or Higher</w:t>
      </w:r>
    </w:p>
    <w:p w14:paraId="0F640CD7" w14:textId="4005E5E7" w:rsidR="00B412B0" w:rsidRDefault="00B412B0">
      <w:pPr>
        <w:spacing w:line="200" w:lineRule="exact"/>
        <w:rPr>
          <w:sz w:val="24"/>
          <w:szCs w:val="24"/>
        </w:rPr>
      </w:pPr>
    </w:p>
    <w:p w14:paraId="3D51B1C0" w14:textId="4BAB6063" w:rsidR="00B412B0" w:rsidRDefault="00B412B0">
      <w:pPr>
        <w:spacing w:line="200" w:lineRule="exact"/>
        <w:rPr>
          <w:sz w:val="24"/>
          <w:szCs w:val="24"/>
        </w:rPr>
      </w:pPr>
      <w:r>
        <w:rPr>
          <w:sz w:val="24"/>
          <w:szCs w:val="24"/>
        </w:rPr>
        <w:tab/>
        <w:t>Cache Memory     :-    128 KB or Above</w:t>
      </w:r>
    </w:p>
    <w:p w14:paraId="08A0A163" w14:textId="3831F00B" w:rsidR="00B412B0" w:rsidRDefault="00B412B0">
      <w:pPr>
        <w:spacing w:line="200" w:lineRule="exact"/>
        <w:rPr>
          <w:sz w:val="24"/>
          <w:szCs w:val="24"/>
        </w:rPr>
      </w:pPr>
    </w:p>
    <w:p w14:paraId="6ED2A44B" w14:textId="59EBFFF5" w:rsidR="00B412B0" w:rsidRDefault="00B412B0">
      <w:pPr>
        <w:spacing w:line="200" w:lineRule="exact"/>
        <w:rPr>
          <w:sz w:val="24"/>
          <w:szCs w:val="24"/>
        </w:rPr>
      </w:pPr>
      <w:r>
        <w:rPr>
          <w:sz w:val="24"/>
          <w:szCs w:val="24"/>
        </w:rPr>
        <w:tab/>
        <w:t xml:space="preserve">Disk Space            :-    Minimum </w:t>
      </w:r>
      <w:r w:rsidR="005E1DC7">
        <w:rPr>
          <w:sz w:val="24"/>
          <w:szCs w:val="24"/>
        </w:rPr>
        <w:t>2</w:t>
      </w:r>
      <w:r>
        <w:rPr>
          <w:sz w:val="24"/>
          <w:szCs w:val="24"/>
        </w:rPr>
        <w:t>0GB</w:t>
      </w:r>
    </w:p>
    <w:p w14:paraId="3440F0A7" w14:textId="5AC6C417" w:rsidR="00B412B0" w:rsidRDefault="00B412B0">
      <w:pPr>
        <w:spacing w:line="200" w:lineRule="exact"/>
        <w:rPr>
          <w:sz w:val="24"/>
          <w:szCs w:val="24"/>
        </w:rPr>
      </w:pPr>
    </w:p>
    <w:p w14:paraId="165D83CB" w14:textId="6D7B0077" w:rsidR="00B412B0" w:rsidRPr="00390E22" w:rsidRDefault="00B412B0">
      <w:pPr>
        <w:spacing w:line="200" w:lineRule="exact"/>
        <w:rPr>
          <w:sz w:val="24"/>
          <w:szCs w:val="24"/>
        </w:rPr>
      </w:pPr>
      <w:r>
        <w:rPr>
          <w:sz w:val="24"/>
          <w:szCs w:val="24"/>
        </w:rPr>
        <w:tab/>
        <w:t>Printer</w:t>
      </w:r>
      <w:r>
        <w:rPr>
          <w:sz w:val="24"/>
          <w:szCs w:val="24"/>
        </w:rPr>
        <w:tab/>
      </w:r>
      <w:r>
        <w:rPr>
          <w:sz w:val="24"/>
          <w:szCs w:val="24"/>
        </w:rPr>
        <w:tab/>
        <w:t xml:space="preserve">      ;-</w:t>
      </w:r>
      <w:r w:rsidR="001818DC">
        <w:rPr>
          <w:sz w:val="24"/>
          <w:szCs w:val="24"/>
        </w:rPr>
        <w:t xml:space="preserve">    Laser Printer</w:t>
      </w:r>
    </w:p>
    <w:p w14:paraId="20C62202" w14:textId="77777777" w:rsidR="00705B8E" w:rsidRDefault="00705B8E">
      <w:pPr>
        <w:spacing w:line="200" w:lineRule="exact"/>
      </w:pPr>
    </w:p>
    <w:p w14:paraId="6C135A33" w14:textId="77777777" w:rsidR="00705B8E" w:rsidRDefault="00705B8E">
      <w:pPr>
        <w:spacing w:line="200" w:lineRule="exact"/>
      </w:pPr>
    </w:p>
    <w:p w14:paraId="3D784E90" w14:textId="77777777" w:rsidR="00705B8E" w:rsidRDefault="00705B8E">
      <w:pPr>
        <w:spacing w:line="200" w:lineRule="exact"/>
      </w:pPr>
    </w:p>
    <w:p w14:paraId="2F29257C" w14:textId="4E1D8280" w:rsidR="00705B8E" w:rsidRDefault="00705B8E" w:rsidP="00C22E4E"/>
    <w:p w14:paraId="588FDF6F" w14:textId="77777777" w:rsidR="00705B8E" w:rsidRDefault="00705B8E">
      <w:pPr>
        <w:spacing w:line="200" w:lineRule="exact"/>
      </w:pPr>
    </w:p>
    <w:p w14:paraId="5EF95FF5" w14:textId="1A3A0BF3" w:rsidR="00705B8E" w:rsidRPr="00157780" w:rsidRDefault="00B863E7" w:rsidP="00C70212">
      <w:pPr>
        <w:spacing w:line="300" w:lineRule="exact"/>
        <w:rPr>
          <w:sz w:val="28"/>
          <w:szCs w:val="28"/>
          <w:u w:val="single"/>
        </w:rPr>
      </w:pPr>
      <w:r w:rsidRPr="00157780">
        <w:rPr>
          <w:b/>
          <w:position w:val="-1"/>
          <w:sz w:val="28"/>
          <w:szCs w:val="28"/>
          <w:u w:val="single"/>
        </w:rPr>
        <w:t>Software Requirements:</w:t>
      </w:r>
    </w:p>
    <w:p w14:paraId="1FE31C76" w14:textId="77777777" w:rsidR="00705B8E" w:rsidRDefault="00705B8E">
      <w:pPr>
        <w:spacing w:before="5" w:line="120" w:lineRule="exact"/>
        <w:rPr>
          <w:sz w:val="12"/>
          <w:szCs w:val="12"/>
        </w:rPr>
      </w:pPr>
    </w:p>
    <w:p w14:paraId="66C7A844" w14:textId="77777777" w:rsidR="00705B8E" w:rsidRDefault="00705B8E">
      <w:pPr>
        <w:spacing w:line="200" w:lineRule="exact"/>
      </w:pPr>
    </w:p>
    <w:p w14:paraId="148F2AE6" w14:textId="77777777" w:rsidR="00705B8E" w:rsidRDefault="00705B8E">
      <w:pPr>
        <w:spacing w:line="200" w:lineRule="exact"/>
      </w:pPr>
    </w:p>
    <w:p w14:paraId="63ED094D" w14:textId="204D960C" w:rsidR="000D009D" w:rsidRDefault="000D009D" w:rsidP="000D009D">
      <w:pPr>
        <w:ind w:firstLine="720"/>
        <w:rPr>
          <w:sz w:val="24"/>
          <w:szCs w:val="24"/>
        </w:rPr>
      </w:pPr>
      <w:r>
        <w:rPr>
          <w:sz w:val="24"/>
          <w:szCs w:val="24"/>
        </w:rPr>
        <w:t xml:space="preserve">Operating System         </w:t>
      </w:r>
      <w:r w:rsidR="00B863E7" w:rsidRPr="000D009D">
        <w:rPr>
          <w:sz w:val="24"/>
          <w:szCs w:val="24"/>
        </w:rPr>
        <w:t>:</w:t>
      </w:r>
      <w:r>
        <w:rPr>
          <w:sz w:val="24"/>
          <w:szCs w:val="24"/>
        </w:rPr>
        <w:t>-</w:t>
      </w:r>
      <w:r w:rsidR="00B863E7" w:rsidRPr="000D009D">
        <w:rPr>
          <w:sz w:val="24"/>
          <w:szCs w:val="24"/>
        </w:rPr>
        <w:t xml:space="preserve">           WINDOWS</w:t>
      </w:r>
      <w:r w:rsidR="004B5488">
        <w:rPr>
          <w:sz w:val="24"/>
          <w:szCs w:val="24"/>
        </w:rPr>
        <w:t xml:space="preserve"> / </w:t>
      </w:r>
      <w:r w:rsidR="005E1DC7">
        <w:rPr>
          <w:sz w:val="24"/>
          <w:szCs w:val="24"/>
        </w:rPr>
        <w:t>Linux</w:t>
      </w:r>
      <w:r w:rsidR="004B5488">
        <w:rPr>
          <w:sz w:val="24"/>
          <w:szCs w:val="24"/>
        </w:rPr>
        <w:t xml:space="preserve"> /</w:t>
      </w:r>
      <w:r w:rsidR="005E1DC7">
        <w:rPr>
          <w:sz w:val="24"/>
          <w:szCs w:val="24"/>
        </w:rPr>
        <w:t xml:space="preserve"> Mac</w:t>
      </w:r>
    </w:p>
    <w:p w14:paraId="6F3B552A" w14:textId="77777777" w:rsidR="000D009D" w:rsidRPr="000D009D" w:rsidRDefault="000D009D" w:rsidP="000D009D">
      <w:pPr>
        <w:ind w:firstLine="720"/>
      </w:pPr>
    </w:p>
    <w:p w14:paraId="146BBA06" w14:textId="0FE3DA3C" w:rsidR="00705B8E" w:rsidRDefault="005E1DC7" w:rsidP="000D009D">
      <w:pPr>
        <w:ind w:firstLine="720"/>
        <w:rPr>
          <w:sz w:val="24"/>
          <w:szCs w:val="24"/>
        </w:rPr>
      </w:pPr>
      <w:r w:rsidRPr="005E1DC7">
        <w:rPr>
          <w:sz w:val="24"/>
          <w:szCs w:val="24"/>
        </w:rPr>
        <w:t>W</w:t>
      </w:r>
      <w:r>
        <w:rPr>
          <w:sz w:val="24"/>
          <w:szCs w:val="24"/>
        </w:rPr>
        <w:t xml:space="preserve">eb Technologies </w:t>
      </w:r>
      <w:r w:rsidR="00FB5D52">
        <w:rPr>
          <w:sz w:val="24"/>
          <w:szCs w:val="24"/>
        </w:rPr>
        <w:t xml:space="preserve">       </w:t>
      </w:r>
      <w:r w:rsidR="00B863E7" w:rsidRPr="000D009D">
        <w:rPr>
          <w:sz w:val="24"/>
          <w:szCs w:val="24"/>
        </w:rPr>
        <w:t>:</w:t>
      </w:r>
      <w:r w:rsidR="000D009D">
        <w:rPr>
          <w:sz w:val="24"/>
          <w:szCs w:val="24"/>
        </w:rPr>
        <w:t>-</w:t>
      </w:r>
      <w:r w:rsidR="00B863E7" w:rsidRPr="000D009D">
        <w:rPr>
          <w:sz w:val="24"/>
          <w:szCs w:val="24"/>
        </w:rPr>
        <w:t xml:space="preserve">           </w:t>
      </w:r>
      <w:r>
        <w:rPr>
          <w:sz w:val="24"/>
          <w:szCs w:val="24"/>
        </w:rPr>
        <w:t>Tkinter(Standard Python Library)</w:t>
      </w:r>
      <w:r w:rsidR="004B5488">
        <w:rPr>
          <w:sz w:val="24"/>
          <w:szCs w:val="24"/>
        </w:rPr>
        <w:t>, OS, Time, MessageBox</w:t>
      </w:r>
    </w:p>
    <w:p w14:paraId="20F80D89" w14:textId="77777777" w:rsidR="000D009D" w:rsidRPr="000D009D" w:rsidRDefault="000D009D" w:rsidP="000D009D">
      <w:pPr>
        <w:ind w:firstLine="720"/>
      </w:pPr>
    </w:p>
    <w:p w14:paraId="03CC36D3" w14:textId="3CE8AABF" w:rsidR="000D009D" w:rsidRDefault="005E1DC7" w:rsidP="000D009D">
      <w:pPr>
        <w:ind w:firstLine="720"/>
        <w:rPr>
          <w:sz w:val="24"/>
          <w:szCs w:val="24"/>
        </w:rPr>
      </w:pPr>
      <w:r>
        <w:rPr>
          <w:sz w:val="24"/>
          <w:szCs w:val="24"/>
        </w:rPr>
        <w:t>Technologies</w:t>
      </w:r>
      <w:r w:rsidR="00B863E7" w:rsidRPr="000D009D">
        <w:rPr>
          <w:sz w:val="24"/>
          <w:szCs w:val="24"/>
        </w:rPr>
        <w:t xml:space="preserve">   </w:t>
      </w:r>
      <w:r w:rsidR="00FB5D52">
        <w:rPr>
          <w:sz w:val="24"/>
          <w:szCs w:val="24"/>
        </w:rPr>
        <w:t xml:space="preserve">             </w:t>
      </w:r>
      <w:r w:rsidR="00B863E7" w:rsidRPr="000D009D">
        <w:rPr>
          <w:sz w:val="24"/>
          <w:szCs w:val="24"/>
        </w:rPr>
        <w:t>:</w:t>
      </w:r>
      <w:r w:rsidR="000D009D">
        <w:rPr>
          <w:sz w:val="24"/>
          <w:szCs w:val="24"/>
        </w:rPr>
        <w:t>-</w:t>
      </w:r>
      <w:r w:rsidR="00B863E7" w:rsidRPr="000D009D">
        <w:rPr>
          <w:sz w:val="24"/>
          <w:szCs w:val="24"/>
        </w:rPr>
        <w:t xml:space="preserve">           </w:t>
      </w:r>
      <w:r>
        <w:rPr>
          <w:sz w:val="24"/>
          <w:szCs w:val="24"/>
        </w:rPr>
        <w:t>Python GUI</w:t>
      </w:r>
      <w:r w:rsidR="003A738E">
        <w:rPr>
          <w:sz w:val="24"/>
          <w:szCs w:val="24"/>
        </w:rPr>
        <w:t xml:space="preserve"> </w:t>
      </w:r>
    </w:p>
    <w:p w14:paraId="476E55E3" w14:textId="77777777" w:rsidR="006B106C" w:rsidRDefault="006B106C" w:rsidP="000D009D">
      <w:pPr>
        <w:ind w:firstLine="720"/>
        <w:rPr>
          <w:sz w:val="24"/>
          <w:szCs w:val="24"/>
        </w:rPr>
      </w:pPr>
    </w:p>
    <w:p w14:paraId="5D4F26AD" w14:textId="089EDDD9" w:rsidR="000D009D" w:rsidRDefault="004B5488" w:rsidP="006B106C">
      <w:pPr>
        <w:ind w:firstLine="720"/>
        <w:rPr>
          <w:sz w:val="24"/>
          <w:szCs w:val="24"/>
        </w:rPr>
      </w:pPr>
      <w:r>
        <w:rPr>
          <w:sz w:val="24"/>
          <w:szCs w:val="24"/>
        </w:rPr>
        <w:t>IDE</w:t>
      </w:r>
      <w:r w:rsidR="006B106C">
        <w:rPr>
          <w:sz w:val="24"/>
          <w:szCs w:val="24"/>
        </w:rPr>
        <w:t xml:space="preserve">                       </w:t>
      </w:r>
      <w:r>
        <w:rPr>
          <w:sz w:val="24"/>
          <w:szCs w:val="24"/>
        </w:rPr>
        <w:t xml:space="preserve">        </w:t>
      </w:r>
      <w:r w:rsidR="006B106C">
        <w:rPr>
          <w:sz w:val="24"/>
          <w:szCs w:val="24"/>
        </w:rPr>
        <w:t xml:space="preserve">:-           </w:t>
      </w:r>
      <w:r>
        <w:rPr>
          <w:sz w:val="24"/>
          <w:szCs w:val="24"/>
        </w:rPr>
        <w:t>PYCHAM</w:t>
      </w:r>
      <w:r w:rsidR="00E25727">
        <w:rPr>
          <w:sz w:val="24"/>
          <w:szCs w:val="24"/>
        </w:rPr>
        <w:t xml:space="preserve"> , Visual Studio Code</w:t>
      </w:r>
    </w:p>
    <w:p w14:paraId="32617FC5" w14:textId="77777777" w:rsidR="006B106C" w:rsidRDefault="006B106C" w:rsidP="006B106C">
      <w:pPr>
        <w:ind w:firstLine="720"/>
        <w:rPr>
          <w:sz w:val="24"/>
          <w:szCs w:val="24"/>
        </w:rPr>
      </w:pPr>
    </w:p>
    <w:p w14:paraId="0D666768" w14:textId="6EF77E1C" w:rsidR="006B106C" w:rsidRPr="000D009D" w:rsidRDefault="006B106C" w:rsidP="006B106C">
      <w:pPr>
        <w:ind w:firstLine="720"/>
        <w:rPr>
          <w:sz w:val="24"/>
          <w:szCs w:val="24"/>
        </w:rPr>
      </w:pPr>
      <w:r>
        <w:rPr>
          <w:sz w:val="24"/>
          <w:szCs w:val="24"/>
        </w:rPr>
        <w:t xml:space="preserve">Browser                        :-          </w:t>
      </w:r>
      <w:r w:rsidR="004B5488">
        <w:rPr>
          <w:sz w:val="24"/>
          <w:szCs w:val="24"/>
        </w:rPr>
        <w:t xml:space="preserve"> Pycham Web Terminal</w:t>
      </w:r>
      <w:r>
        <w:rPr>
          <w:sz w:val="24"/>
          <w:szCs w:val="24"/>
        </w:rPr>
        <w:t>.</w:t>
      </w:r>
    </w:p>
    <w:p w14:paraId="46A5CC2B" w14:textId="77777777" w:rsidR="000D009D" w:rsidRPr="000D009D" w:rsidRDefault="000D009D" w:rsidP="000D009D">
      <w:pPr>
        <w:rPr>
          <w:sz w:val="24"/>
          <w:szCs w:val="24"/>
        </w:rPr>
      </w:pPr>
    </w:p>
    <w:p w14:paraId="4137AB33" w14:textId="7A9E58B5" w:rsidR="000D009D" w:rsidRDefault="000D009D" w:rsidP="000D009D">
      <w:pPr>
        <w:rPr>
          <w:sz w:val="24"/>
          <w:szCs w:val="24"/>
        </w:rPr>
      </w:pPr>
    </w:p>
    <w:p w14:paraId="27BDFF3B" w14:textId="12708862" w:rsidR="000D009D" w:rsidRPr="000D009D" w:rsidRDefault="000D009D" w:rsidP="000D009D">
      <w:pPr>
        <w:tabs>
          <w:tab w:val="left" w:pos="1920"/>
        </w:tabs>
      </w:pPr>
      <w:r>
        <w:rPr>
          <w:sz w:val="24"/>
          <w:szCs w:val="24"/>
        </w:rPr>
        <w:tab/>
      </w:r>
    </w:p>
    <w:p w14:paraId="542B08CC" w14:textId="77777777" w:rsidR="002C5239" w:rsidRPr="000D009D" w:rsidRDefault="002C5239" w:rsidP="000D009D">
      <w:pPr>
        <w:tabs>
          <w:tab w:val="left" w:pos="1920"/>
          <w:tab w:val="left" w:pos="2145"/>
        </w:tabs>
        <w:sectPr w:rsidR="002C5239" w:rsidRPr="000D009D" w:rsidSect="00FD0CA1">
          <w:pgSz w:w="12240" w:h="15840"/>
          <w:pgMar w:top="1380" w:right="144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EA8BC4" w14:textId="5BD80858" w:rsidR="006A1656" w:rsidRDefault="006A1656" w:rsidP="006A1656">
      <w:pPr>
        <w:pStyle w:val="NoSpacing"/>
        <w:ind w:left="0"/>
        <w:jc w:val="left"/>
        <w:rPr>
          <w:b w:val="0"/>
          <w:sz w:val="20"/>
        </w:rPr>
      </w:pPr>
    </w:p>
    <w:p w14:paraId="494526AB" w14:textId="5FADE5A9" w:rsidR="006A1656" w:rsidRPr="00DB0772" w:rsidRDefault="003D2A9D" w:rsidP="006A1656">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0B314FE9" w14:textId="2D68F20C" w:rsidR="006A1656" w:rsidRDefault="006A1656" w:rsidP="006A1656">
      <w:pPr>
        <w:pStyle w:val="NoSpacing"/>
        <w:ind w:left="0"/>
        <w:jc w:val="left"/>
      </w:pPr>
    </w:p>
    <w:p w14:paraId="67602140" w14:textId="77777777" w:rsidR="006A1656" w:rsidRPr="00BC2B39" w:rsidRDefault="006A1656" w:rsidP="006A1656">
      <w:pPr>
        <w:rPr>
          <w:b/>
          <w:sz w:val="28"/>
          <w:szCs w:val="28"/>
          <w:u w:val="single"/>
        </w:rPr>
      </w:pPr>
      <w:r w:rsidRPr="00BC2B39">
        <w:rPr>
          <w:b/>
          <w:sz w:val="28"/>
          <w:szCs w:val="28"/>
          <w:u w:val="single"/>
        </w:rPr>
        <w:t xml:space="preserve">Abstract: </w:t>
      </w:r>
    </w:p>
    <w:p w14:paraId="53862660" w14:textId="77777777" w:rsidR="006A1656" w:rsidRDefault="006A1656" w:rsidP="006A1656">
      <w:pPr>
        <w:rPr>
          <w:b/>
          <w:sz w:val="28"/>
          <w:szCs w:val="28"/>
        </w:rPr>
      </w:pPr>
    </w:p>
    <w:p w14:paraId="3C89981E" w14:textId="77777777" w:rsidR="00255883" w:rsidRPr="000F06D9" w:rsidRDefault="00245FCE" w:rsidP="00255883">
      <w:pPr>
        <w:jc w:val="both"/>
        <w:rPr>
          <w:sz w:val="25"/>
          <w:szCs w:val="25"/>
        </w:rPr>
      </w:pPr>
      <w:r>
        <w:rPr>
          <w:b/>
          <w:sz w:val="28"/>
          <w:szCs w:val="28"/>
        </w:rPr>
        <w:tab/>
      </w:r>
      <w:r w:rsidR="00255883" w:rsidRPr="000F06D9">
        <w:rPr>
          <w:sz w:val="25"/>
          <w:szCs w:val="25"/>
        </w:rPr>
        <w:t>The online food ordering system provides convenience for the customers. It overcomes the disadvantages of the traditional queuing system. This system increases the takeaway of foods than visitors. Therefore, this system enhances the speed and standardization of taking the order from the customer. It provides a better communication platform. the user's details are noted electronically.</w:t>
      </w:r>
    </w:p>
    <w:p w14:paraId="059D84D4" w14:textId="77777777" w:rsidR="00255883" w:rsidRPr="000F06D9" w:rsidRDefault="00255883" w:rsidP="00255883">
      <w:pPr>
        <w:jc w:val="both"/>
        <w:rPr>
          <w:sz w:val="25"/>
          <w:szCs w:val="25"/>
        </w:rPr>
      </w:pPr>
    </w:p>
    <w:p w14:paraId="2B6DC054" w14:textId="6CFFC1BE" w:rsidR="00255883" w:rsidRPr="000F06D9" w:rsidRDefault="00255883" w:rsidP="00255883">
      <w:pPr>
        <w:jc w:val="both"/>
        <w:rPr>
          <w:sz w:val="25"/>
          <w:szCs w:val="25"/>
        </w:rPr>
      </w:pPr>
      <w:r w:rsidRPr="000F06D9">
        <w:rPr>
          <w:sz w:val="25"/>
          <w:szCs w:val="25"/>
        </w:rPr>
        <w:t xml:space="preserve">The online food ordering system set up menu online and the customers easily places the order with a simple mouse click. This system allows the user to select the desired food items from the displayed menu. The user orders the food items. The user's details are maintained confidential because it maintains a separate account for each user. </w:t>
      </w:r>
      <w:r w:rsidR="00976F21" w:rsidRPr="000F06D9">
        <w:rPr>
          <w:sz w:val="25"/>
          <w:szCs w:val="25"/>
        </w:rPr>
        <w:t>A</w:t>
      </w:r>
      <w:r w:rsidRPr="000F06D9">
        <w:rPr>
          <w:sz w:val="25"/>
          <w:szCs w:val="25"/>
        </w:rPr>
        <w:t>n Name and Mobile Number are provided for each user. Therefore, it provides a more secured ordering.</w:t>
      </w:r>
    </w:p>
    <w:p w14:paraId="1A1D6226" w14:textId="77777777" w:rsidR="00255883" w:rsidRDefault="00255883" w:rsidP="00255883">
      <w:pPr>
        <w:jc w:val="both"/>
        <w:rPr>
          <w:sz w:val="24"/>
          <w:szCs w:val="24"/>
        </w:rPr>
      </w:pPr>
    </w:p>
    <w:p w14:paraId="20609807" w14:textId="2C7831DB" w:rsidR="002D2E6C" w:rsidRDefault="00255883" w:rsidP="00255883">
      <w:pPr>
        <w:jc w:val="both"/>
        <w:rPr>
          <w:b/>
          <w:sz w:val="28"/>
          <w:szCs w:val="28"/>
          <w:u w:val="single"/>
        </w:rPr>
      </w:pPr>
      <w:r w:rsidRPr="00255883">
        <w:rPr>
          <w:b/>
          <w:sz w:val="24"/>
          <w:szCs w:val="24"/>
          <w:u w:val="single"/>
        </w:rPr>
        <w:t xml:space="preserve"> </w:t>
      </w:r>
      <w:r w:rsidR="002D2E6C">
        <w:rPr>
          <w:b/>
          <w:sz w:val="28"/>
          <w:szCs w:val="28"/>
          <w:u w:val="single"/>
        </w:rPr>
        <w:t>Objective:</w:t>
      </w:r>
    </w:p>
    <w:p w14:paraId="4210ACAD" w14:textId="77777777" w:rsidR="003D6177" w:rsidRDefault="003D6177" w:rsidP="000F06D9">
      <w:pPr>
        <w:jc w:val="both"/>
        <w:rPr>
          <w:b/>
          <w:sz w:val="28"/>
          <w:szCs w:val="28"/>
          <w:u w:val="single"/>
        </w:rPr>
      </w:pPr>
    </w:p>
    <w:p w14:paraId="56050F11" w14:textId="77777777" w:rsidR="000F06D9" w:rsidRPr="000F06D9" w:rsidRDefault="000F06D9" w:rsidP="000F06D9">
      <w:pPr>
        <w:jc w:val="both"/>
        <w:rPr>
          <w:sz w:val="25"/>
          <w:szCs w:val="25"/>
        </w:rPr>
      </w:pPr>
      <w:r w:rsidRPr="000F06D9">
        <w:rPr>
          <w:sz w:val="25"/>
          <w:szCs w:val="25"/>
        </w:rPr>
        <w:t>The main objective of this project is to develop an application which gives provision to the restaurant owners to flourish their business by uploading menus at no cost and will invariably lead to higher customer retention and acquisition rates.</w:t>
      </w:r>
    </w:p>
    <w:p w14:paraId="1B1FEED2" w14:textId="77777777" w:rsidR="000F06D9" w:rsidRPr="000F06D9" w:rsidRDefault="000F06D9" w:rsidP="000F06D9">
      <w:pPr>
        <w:jc w:val="both"/>
        <w:rPr>
          <w:sz w:val="25"/>
          <w:szCs w:val="25"/>
        </w:rPr>
      </w:pPr>
    </w:p>
    <w:p w14:paraId="7D144332" w14:textId="02CBAE7B" w:rsidR="000F06D9" w:rsidRPr="000F06D9" w:rsidRDefault="000F06D9" w:rsidP="000F06D9">
      <w:pPr>
        <w:jc w:val="both"/>
        <w:rPr>
          <w:sz w:val="25"/>
          <w:szCs w:val="25"/>
        </w:rPr>
      </w:pPr>
      <w:r w:rsidRPr="000F06D9">
        <w:rPr>
          <w:sz w:val="25"/>
          <w:szCs w:val="25"/>
        </w:rPr>
        <w:t>User Friendly: Online Food Ordering System is a very user-friendly project because the Food Ordering Record and searching from categories is very simple, fast and data is secured. The user interface of the project is very simple.</w:t>
      </w:r>
    </w:p>
    <w:p w14:paraId="0D62C3B0" w14:textId="77777777" w:rsidR="000F06D9" w:rsidRPr="000F06D9" w:rsidRDefault="000F06D9" w:rsidP="000F06D9">
      <w:pPr>
        <w:jc w:val="both"/>
        <w:rPr>
          <w:sz w:val="25"/>
          <w:szCs w:val="25"/>
        </w:rPr>
      </w:pPr>
      <w:r w:rsidRPr="000F06D9">
        <w:rPr>
          <w:sz w:val="25"/>
          <w:szCs w:val="25"/>
        </w:rPr>
        <w:t>Order reports of the system can be easily generated. User can generate the report of any particular date and period. In this way they can get delivery status of customers and get information about what is being ordered.</w:t>
      </w:r>
    </w:p>
    <w:p w14:paraId="20F9E76B" w14:textId="77777777" w:rsidR="000F06D9" w:rsidRPr="000F06D9" w:rsidRDefault="000F06D9" w:rsidP="000F06D9">
      <w:pPr>
        <w:jc w:val="both"/>
        <w:rPr>
          <w:sz w:val="25"/>
          <w:szCs w:val="25"/>
        </w:rPr>
      </w:pPr>
    </w:p>
    <w:p w14:paraId="2E2FBB5B" w14:textId="77777777" w:rsidR="000F06D9" w:rsidRPr="000F06D9" w:rsidRDefault="000F06D9" w:rsidP="000F06D9">
      <w:pPr>
        <w:jc w:val="both"/>
        <w:rPr>
          <w:sz w:val="25"/>
          <w:szCs w:val="25"/>
        </w:rPr>
      </w:pPr>
      <w:r w:rsidRPr="000F06D9">
        <w:rPr>
          <w:sz w:val="25"/>
          <w:szCs w:val="25"/>
        </w:rPr>
        <w:t>Very less paper work: Online Food Ordering System requires less paper work. In this project all record is fetched directly into the computer and reports can be generated through just a click. In this way it saves time. As data is directly entered into computer so there is no need to do any paper work.</w:t>
      </w:r>
    </w:p>
    <w:p w14:paraId="78335079" w14:textId="77777777" w:rsidR="000F06D9" w:rsidRPr="000F06D9" w:rsidRDefault="000F06D9" w:rsidP="000F06D9">
      <w:pPr>
        <w:jc w:val="both"/>
        <w:rPr>
          <w:sz w:val="25"/>
          <w:szCs w:val="25"/>
        </w:rPr>
      </w:pPr>
    </w:p>
    <w:p w14:paraId="44041F25" w14:textId="63A3178F" w:rsidR="000F06D9" w:rsidRPr="000F06D9" w:rsidRDefault="000F06D9" w:rsidP="000F06D9">
      <w:pPr>
        <w:jc w:val="both"/>
        <w:rPr>
          <w:sz w:val="25"/>
          <w:szCs w:val="25"/>
        </w:rPr>
        <w:sectPr w:rsidR="000F06D9" w:rsidRPr="000F06D9" w:rsidSect="00FD0CA1">
          <w:pgSz w:w="12240" w:h="15840"/>
          <w:pgMar w:top="1380" w:right="1720" w:bottom="28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0F06D9">
        <w:rPr>
          <w:sz w:val="25"/>
          <w:szCs w:val="25"/>
        </w:rPr>
        <w:t>Computer operator control: Online Food Ordering System is operated by the staff members and one admin so there is no chance of clerical mistakes. Data feeding and retrieving in this system is very easy. So, the work can be done on time.</w:t>
      </w:r>
    </w:p>
    <w:p w14:paraId="5EE72F9F" w14:textId="7F3BF577" w:rsidR="00CA428F" w:rsidRPr="00DB0772" w:rsidRDefault="003D2A9D" w:rsidP="00CA428F">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4845AEE8" w14:textId="70C19A41" w:rsidR="00157780" w:rsidRDefault="00157780" w:rsidP="00334E49">
      <w:pPr>
        <w:spacing w:before="57"/>
        <w:ind w:left="4167" w:right="3887"/>
        <w:rPr>
          <w:sz w:val="32"/>
          <w:szCs w:val="32"/>
        </w:rPr>
      </w:pPr>
    </w:p>
    <w:p w14:paraId="4E479464" w14:textId="77777777" w:rsidR="00781451" w:rsidRDefault="00781451" w:rsidP="00334E49">
      <w:pPr>
        <w:spacing w:before="57"/>
        <w:ind w:left="4167" w:right="3887"/>
        <w:rPr>
          <w:sz w:val="32"/>
          <w:szCs w:val="32"/>
        </w:rPr>
      </w:pPr>
    </w:p>
    <w:p w14:paraId="4B705152" w14:textId="2F9568E9" w:rsidR="00157780" w:rsidRDefault="00157780" w:rsidP="00157780">
      <w:pPr>
        <w:spacing w:before="59"/>
        <w:ind w:left="4117" w:right="3921"/>
        <w:jc w:val="center"/>
        <w:rPr>
          <w:b/>
          <w:w w:val="99"/>
          <w:sz w:val="32"/>
          <w:szCs w:val="32"/>
        </w:rPr>
      </w:pPr>
      <w:r>
        <w:rPr>
          <w:b/>
          <w:w w:val="99"/>
          <w:sz w:val="32"/>
          <w:szCs w:val="32"/>
        </w:rPr>
        <w:t>ERD</w:t>
      </w:r>
    </w:p>
    <w:p w14:paraId="6150ABC4" w14:textId="77777777" w:rsidR="00B7173A" w:rsidRDefault="00B7173A" w:rsidP="00157780">
      <w:pPr>
        <w:spacing w:before="59"/>
        <w:ind w:left="4117" w:right="3921"/>
        <w:jc w:val="center"/>
        <w:rPr>
          <w:b/>
          <w:w w:val="99"/>
          <w:sz w:val="32"/>
          <w:szCs w:val="32"/>
        </w:rPr>
      </w:pPr>
    </w:p>
    <w:p w14:paraId="73CE4C68" w14:textId="095A2E30" w:rsidR="00307691" w:rsidRPr="00307691" w:rsidRDefault="00307691" w:rsidP="00307691">
      <w:pPr>
        <w:spacing w:before="59"/>
        <w:ind w:right="3921"/>
        <w:jc w:val="both"/>
        <w:rPr>
          <w:b/>
          <w:w w:val="99"/>
          <w:sz w:val="32"/>
          <w:szCs w:val="32"/>
          <w:lang w:val="en-IN"/>
        </w:rPr>
      </w:pPr>
      <w:r w:rsidRPr="00307691">
        <w:rPr>
          <w:b/>
          <w:noProof/>
          <w:w w:val="99"/>
          <w:sz w:val="32"/>
          <w:szCs w:val="32"/>
          <w:lang w:val="en-IN"/>
        </w:rPr>
        <w:drawing>
          <wp:inline distT="0" distB="0" distL="0" distR="0" wp14:anchorId="685DDC03" wp14:editId="2C3F0972">
            <wp:extent cx="5440680" cy="5745480"/>
            <wp:effectExtent l="0" t="0" r="7620" b="7620"/>
            <wp:docPr id="202448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0680" cy="5745480"/>
                    </a:xfrm>
                    <a:prstGeom prst="rect">
                      <a:avLst/>
                    </a:prstGeom>
                    <a:noFill/>
                    <a:ln>
                      <a:noFill/>
                    </a:ln>
                  </pic:spPr>
                </pic:pic>
              </a:graphicData>
            </a:graphic>
          </wp:inline>
        </w:drawing>
      </w:r>
    </w:p>
    <w:p w14:paraId="256E1980" w14:textId="77777777" w:rsidR="00C57E60" w:rsidRDefault="00C57E60" w:rsidP="00510B8F">
      <w:pPr>
        <w:spacing w:before="59"/>
        <w:ind w:right="3921"/>
        <w:jc w:val="both"/>
        <w:rPr>
          <w:b/>
          <w:w w:val="99"/>
          <w:sz w:val="32"/>
          <w:szCs w:val="32"/>
        </w:rPr>
      </w:pPr>
    </w:p>
    <w:p w14:paraId="057DD633" w14:textId="77777777" w:rsidR="00C57E60" w:rsidRDefault="00C57E60" w:rsidP="00C57E60">
      <w:pPr>
        <w:spacing w:before="59"/>
        <w:ind w:left="4117" w:right="3921"/>
        <w:jc w:val="both"/>
        <w:rPr>
          <w:b/>
          <w:w w:val="99"/>
          <w:sz w:val="32"/>
          <w:szCs w:val="32"/>
        </w:rPr>
      </w:pPr>
    </w:p>
    <w:p w14:paraId="59E6D808" w14:textId="77777777" w:rsidR="00C57E60" w:rsidRDefault="00C57E60" w:rsidP="00510B8F">
      <w:pPr>
        <w:spacing w:before="59"/>
        <w:ind w:left="4320" w:right="3921"/>
        <w:jc w:val="center"/>
        <w:rPr>
          <w:b/>
          <w:w w:val="99"/>
          <w:sz w:val="32"/>
          <w:szCs w:val="32"/>
        </w:rPr>
      </w:pPr>
    </w:p>
    <w:p w14:paraId="312520AA" w14:textId="77777777" w:rsidR="00C57E60" w:rsidRDefault="00C57E60" w:rsidP="00157780">
      <w:pPr>
        <w:spacing w:before="59"/>
        <w:ind w:left="4117" w:right="3921"/>
        <w:jc w:val="center"/>
        <w:rPr>
          <w:b/>
          <w:w w:val="99"/>
          <w:sz w:val="32"/>
          <w:szCs w:val="32"/>
        </w:rPr>
      </w:pPr>
    </w:p>
    <w:p w14:paraId="7458BCF4" w14:textId="72F7A5ED" w:rsidR="00E673A1" w:rsidRPr="00372648" w:rsidRDefault="003D2A9D" w:rsidP="008D224A">
      <w:pPr>
        <w:pBdr>
          <w:bottom w:val="single" w:sz="12" w:space="1" w:color="auto"/>
        </w:pBdr>
        <w:tabs>
          <w:tab w:val="center" w:pos="4513"/>
          <w:tab w:val="right" w:pos="9026"/>
        </w:tabs>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5CCC7D64" w14:textId="77777777" w:rsidR="00372648" w:rsidRDefault="00372648" w:rsidP="00157780">
      <w:pPr>
        <w:spacing w:before="57"/>
        <w:ind w:left="4167" w:right="3887"/>
        <w:jc w:val="center"/>
        <w:rPr>
          <w:b/>
          <w:w w:val="99"/>
          <w:sz w:val="32"/>
          <w:szCs w:val="32"/>
        </w:rPr>
      </w:pPr>
    </w:p>
    <w:p w14:paraId="2BF358A5" w14:textId="77777777" w:rsidR="00372648" w:rsidRDefault="00372648" w:rsidP="00157780">
      <w:pPr>
        <w:spacing w:before="57"/>
        <w:ind w:left="4167" w:right="3887"/>
        <w:jc w:val="center"/>
        <w:rPr>
          <w:b/>
          <w:w w:val="99"/>
          <w:sz w:val="32"/>
          <w:szCs w:val="32"/>
        </w:rPr>
      </w:pPr>
    </w:p>
    <w:p w14:paraId="3CD2A35B" w14:textId="292CAE5A" w:rsidR="00157780" w:rsidRDefault="00372648" w:rsidP="00157780">
      <w:pPr>
        <w:spacing w:before="57"/>
        <w:ind w:left="4167" w:right="3887"/>
        <w:jc w:val="center"/>
        <w:rPr>
          <w:b/>
          <w:w w:val="99"/>
          <w:sz w:val="32"/>
          <w:szCs w:val="32"/>
        </w:rPr>
      </w:pPr>
      <w:r w:rsidRPr="00D4423E">
        <w:rPr>
          <w:b/>
          <w:w w:val="99"/>
          <w:sz w:val="32"/>
          <w:szCs w:val="32"/>
        </w:rPr>
        <w:t>DFD</w:t>
      </w:r>
    </w:p>
    <w:p w14:paraId="3EAA70DA" w14:textId="19CD8EE9" w:rsidR="00AB2041" w:rsidRPr="00AB2041" w:rsidRDefault="00AB2041" w:rsidP="00AB2041">
      <w:pPr>
        <w:spacing w:before="57"/>
        <w:ind w:right="3887"/>
        <w:rPr>
          <w:b/>
          <w:w w:val="99"/>
          <w:sz w:val="32"/>
          <w:szCs w:val="32"/>
          <w:lang w:val="en-IN"/>
        </w:rPr>
      </w:pPr>
      <w:r>
        <w:rPr>
          <w:b/>
          <w:w w:val="99"/>
          <w:sz w:val="32"/>
          <w:szCs w:val="32"/>
        </w:rPr>
        <w:t xml:space="preserve">           </w:t>
      </w:r>
      <w:r w:rsidRPr="00AB2041">
        <w:rPr>
          <w:b/>
          <w:noProof/>
          <w:w w:val="99"/>
          <w:sz w:val="32"/>
          <w:szCs w:val="32"/>
          <w:lang w:val="en-IN"/>
        </w:rPr>
        <w:drawing>
          <wp:inline distT="0" distB="0" distL="0" distR="0" wp14:anchorId="72EB0EFA" wp14:editId="58319936">
            <wp:extent cx="5366294" cy="3931660"/>
            <wp:effectExtent l="0" t="0" r="6350" b="0"/>
            <wp:docPr id="1356220882" name="Picture 8" descr="A diagram of a order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20882" name="Picture 8" descr="A diagram of a order processing&#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5960" cy="3946068"/>
                    </a:xfrm>
                    <a:prstGeom prst="rect">
                      <a:avLst/>
                    </a:prstGeom>
                    <a:noFill/>
                    <a:ln>
                      <a:noFill/>
                    </a:ln>
                  </pic:spPr>
                </pic:pic>
              </a:graphicData>
            </a:graphic>
          </wp:inline>
        </w:drawing>
      </w:r>
    </w:p>
    <w:p w14:paraId="35FECFBE" w14:textId="2BB8218E" w:rsidR="00AB2041" w:rsidRDefault="00AB2041" w:rsidP="00AB2041">
      <w:pPr>
        <w:spacing w:before="57"/>
        <w:ind w:right="3887"/>
        <w:rPr>
          <w:b/>
          <w:w w:val="99"/>
          <w:sz w:val="32"/>
          <w:szCs w:val="32"/>
        </w:rPr>
      </w:pPr>
    </w:p>
    <w:p w14:paraId="2B277B3A" w14:textId="77777777" w:rsidR="00AC526E" w:rsidRDefault="00AC526E" w:rsidP="00157780">
      <w:pPr>
        <w:spacing w:before="57"/>
        <w:ind w:left="4167" w:right="3887"/>
        <w:jc w:val="center"/>
        <w:rPr>
          <w:b/>
          <w:w w:val="99"/>
          <w:sz w:val="32"/>
          <w:szCs w:val="32"/>
        </w:rPr>
      </w:pPr>
    </w:p>
    <w:p w14:paraId="3F136ACE" w14:textId="77777777" w:rsidR="00AC526E" w:rsidRDefault="00AC526E" w:rsidP="00157780">
      <w:pPr>
        <w:spacing w:before="57"/>
        <w:ind w:left="4167" w:right="3887"/>
        <w:jc w:val="center"/>
        <w:rPr>
          <w:b/>
          <w:w w:val="99"/>
          <w:sz w:val="32"/>
          <w:szCs w:val="32"/>
        </w:rPr>
      </w:pPr>
    </w:p>
    <w:p w14:paraId="699F2798" w14:textId="77777777" w:rsidR="00AC526E" w:rsidRDefault="00AC526E" w:rsidP="00157780">
      <w:pPr>
        <w:spacing w:before="57"/>
        <w:ind w:left="4167" w:right="3887"/>
        <w:jc w:val="center"/>
        <w:rPr>
          <w:b/>
          <w:w w:val="99"/>
          <w:sz w:val="32"/>
          <w:szCs w:val="32"/>
        </w:rPr>
      </w:pPr>
    </w:p>
    <w:p w14:paraId="4AF726F8" w14:textId="77777777" w:rsidR="00AC526E" w:rsidRDefault="00AC526E" w:rsidP="00157780">
      <w:pPr>
        <w:spacing w:before="57"/>
        <w:ind w:left="4167" w:right="3887"/>
        <w:jc w:val="center"/>
        <w:rPr>
          <w:b/>
          <w:w w:val="99"/>
          <w:sz w:val="32"/>
          <w:szCs w:val="32"/>
        </w:rPr>
      </w:pPr>
    </w:p>
    <w:p w14:paraId="17A05BB6" w14:textId="77777777" w:rsidR="00AC526E" w:rsidRDefault="00AC526E" w:rsidP="00157780">
      <w:pPr>
        <w:spacing w:before="57"/>
        <w:ind w:left="4167" w:right="3887"/>
        <w:jc w:val="center"/>
        <w:rPr>
          <w:b/>
          <w:w w:val="99"/>
          <w:sz w:val="32"/>
          <w:szCs w:val="32"/>
        </w:rPr>
      </w:pPr>
    </w:p>
    <w:p w14:paraId="714A9171" w14:textId="77777777" w:rsidR="00AC526E" w:rsidRDefault="00AC526E" w:rsidP="00157780">
      <w:pPr>
        <w:spacing w:before="57"/>
        <w:ind w:left="4167" w:right="3887"/>
        <w:jc w:val="center"/>
        <w:rPr>
          <w:b/>
          <w:w w:val="99"/>
          <w:sz w:val="32"/>
          <w:szCs w:val="32"/>
        </w:rPr>
      </w:pPr>
    </w:p>
    <w:p w14:paraId="169614F3" w14:textId="77777777" w:rsidR="00AC526E" w:rsidRPr="00D4423E" w:rsidRDefault="00AC526E" w:rsidP="00157780">
      <w:pPr>
        <w:spacing w:before="57"/>
        <w:ind w:left="4167" w:right="3887"/>
        <w:jc w:val="center"/>
        <w:rPr>
          <w:b/>
          <w:w w:val="99"/>
          <w:sz w:val="32"/>
          <w:szCs w:val="32"/>
        </w:rPr>
      </w:pPr>
    </w:p>
    <w:p w14:paraId="4E6EDF8F" w14:textId="77777777" w:rsidR="00EA2BEC" w:rsidRDefault="00EA2BEC" w:rsidP="00737A3C">
      <w:pPr>
        <w:spacing w:before="59"/>
        <w:ind w:right="4180"/>
        <w:rPr>
          <w:sz w:val="32"/>
          <w:szCs w:val="32"/>
        </w:rPr>
      </w:pPr>
    </w:p>
    <w:p w14:paraId="61EAC4B8" w14:textId="7BCAC8BA" w:rsidR="00737A3C" w:rsidRDefault="00737A3C" w:rsidP="00737A3C">
      <w:pPr>
        <w:spacing w:before="59"/>
        <w:ind w:right="4180"/>
        <w:rPr>
          <w:sz w:val="32"/>
          <w:szCs w:val="32"/>
        </w:rPr>
        <w:sectPr w:rsidR="00737A3C" w:rsidSect="00FD0CA1">
          <w:pgSz w:w="12240" w:h="15840"/>
          <w:pgMar w:top="1380" w:right="1720" w:bottom="28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32"/>
          <w:szCs w:val="32"/>
        </w:rPr>
        <w:t xml:space="preserve">  </w:t>
      </w:r>
      <w:r w:rsidR="00AC526E">
        <w:rPr>
          <w:sz w:val="32"/>
          <w:szCs w:val="32"/>
        </w:rPr>
        <w:t xml:space="preserve">      </w:t>
      </w:r>
    </w:p>
    <w:p w14:paraId="02AB269F" w14:textId="0D05AC72" w:rsidR="006F17CD" w:rsidRPr="00DB0772" w:rsidRDefault="00D17E53" w:rsidP="006F17CD">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3985A99D" w14:textId="77777777" w:rsidR="001A2FBC" w:rsidRDefault="001A2FBC" w:rsidP="00F8064D">
      <w:pPr>
        <w:rPr>
          <w:rFonts w:ascii="Calibri" w:eastAsia="Calibri" w:hAnsi="Calibri" w:cs="Calibri"/>
          <w:b/>
          <w:bCs/>
          <w:sz w:val="40"/>
          <w:szCs w:val="40"/>
          <w:u w:val="single"/>
        </w:rPr>
      </w:pPr>
    </w:p>
    <w:p w14:paraId="3C6A1166" w14:textId="5F0476BF" w:rsidR="00295C29" w:rsidRPr="00150CB9" w:rsidRDefault="00295C29" w:rsidP="00F8064D">
      <w:pPr>
        <w:rPr>
          <w:rFonts w:ascii="Calibri" w:eastAsia="Calibri" w:hAnsi="Calibri" w:cs="Calibri"/>
          <w:b/>
          <w:bCs/>
          <w:sz w:val="36"/>
          <w:szCs w:val="36"/>
        </w:rPr>
      </w:pPr>
      <w:r w:rsidRPr="00150CB9">
        <w:rPr>
          <w:rFonts w:ascii="Calibri" w:eastAsia="Calibri" w:hAnsi="Calibri" w:cs="Calibri"/>
          <w:b/>
          <w:bCs/>
          <w:sz w:val="36"/>
          <w:szCs w:val="36"/>
        </w:rPr>
        <w:t xml:space="preserve">Input Screen </w:t>
      </w:r>
      <w:r w:rsidR="00150CB9">
        <w:rPr>
          <w:rFonts w:ascii="Calibri" w:eastAsia="Calibri" w:hAnsi="Calibri" w:cs="Calibri"/>
          <w:b/>
          <w:bCs/>
          <w:sz w:val="36"/>
          <w:szCs w:val="36"/>
        </w:rPr>
        <w:t>a</w:t>
      </w:r>
      <w:r w:rsidRPr="00150CB9">
        <w:rPr>
          <w:rFonts w:ascii="Calibri" w:eastAsia="Calibri" w:hAnsi="Calibri" w:cs="Calibri"/>
          <w:b/>
          <w:bCs/>
          <w:sz w:val="36"/>
          <w:szCs w:val="36"/>
        </w:rPr>
        <w:t>nd Output Screen (With Data)</w:t>
      </w:r>
      <w:r w:rsidR="008F4552" w:rsidRPr="00150CB9">
        <w:rPr>
          <w:rFonts w:ascii="Calibri" w:eastAsia="Calibri" w:hAnsi="Calibri" w:cs="Calibri"/>
          <w:b/>
          <w:bCs/>
          <w:sz w:val="36"/>
          <w:szCs w:val="36"/>
        </w:rPr>
        <w:t xml:space="preserve"> :</w:t>
      </w:r>
    </w:p>
    <w:p w14:paraId="53981627" w14:textId="16858F3F" w:rsidR="00EA2BEC" w:rsidRDefault="00EA2BEC" w:rsidP="00EA2BEC">
      <w:pPr>
        <w:rPr>
          <w:b/>
          <w:bCs/>
          <w:sz w:val="32"/>
          <w:szCs w:val="32"/>
        </w:rPr>
      </w:pPr>
    </w:p>
    <w:p w14:paraId="1CD52EE4" w14:textId="3974B3D9" w:rsidR="00E25727" w:rsidRDefault="00E25727" w:rsidP="00EA2BEC">
      <w:pPr>
        <w:rPr>
          <w:b/>
          <w:bCs/>
          <w:sz w:val="32"/>
          <w:szCs w:val="32"/>
        </w:rPr>
      </w:pPr>
    </w:p>
    <w:p w14:paraId="4D246F90" w14:textId="09D8B817" w:rsidR="00E25727" w:rsidRDefault="00E25727" w:rsidP="00EA2BEC">
      <w:pPr>
        <w:rPr>
          <w:b/>
          <w:bCs/>
          <w:sz w:val="32"/>
          <w:szCs w:val="32"/>
        </w:rPr>
      </w:pPr>
    </w:p>
    <w:p w14:paraId="5A1AF67D" w14:textId="576EF2B9" w:rsidR="00E25727" w:rsidRDefault="00E25727" w:rsidP="00EA2BEC">
      <w:pPr>
        <w:rPr>
          <w:b/>
          <w:bCs/>
          <w:sz w:val="32"/>
          <w:szCs w:val="32"/>
        </w:rPr>
      </w:pPr>
    </w:p>
    <w:p w14:paraId="566290D3" w14:textId="1E5AE4E4" w:rsidR="00E25727" w:rsidRDefault="00E25727" w:rsidP="00EA2BEC">
      <w:pPr>
        <w:rPr>
          <w:b/>
          <w:bCs/>
          <w:sz w:val="32"/>
          <w:szCs w:val="32"/>
        </w:rPr>
      </w:pPr>
    </w:p>
    <w:p w14:paraId="200BCA6F" w14:textId="7F61C25C" w:rsidR="00E25727" w:rsidRDefault="00E25727" w:rsidP="00EA2BEC">
      <w:pPr>
        <w:rPr>
          <w:b/>
          <w:bCs/>
          <w:sz w:val="32"/>
          <w:szCs w:val="32"/>
        </w:rPr>
      </w:pPr>
    </w:p>
    <w:p w14:paraId="646A52E8" w14:textId="5DFB887D" w:rsidR="00E25727" w:rsidRDefault="00E25727" w:rsidP="00EA2BEC">
      <w:pPr>
        <w:rPr>
          <w:b/>
          <w:bCs/>
          <w:sz w:val="32"/>
          <w:szCs w:val="32"/>
        </w:rPr>
      </w:pPr>
    </w:p>
    <w:p w14:paraId="15B00711" w14:textId="1D0BE0FC" w:rsidR="00E25727" w:rsidRDefault="00E25727" w:rsidP="00EA2BEC">
      <w:pPr>
        <w:rPr>
          <w:b/>
          <w:bCs/>
          <w:sz w:val="32"/>
          <w:szCs w:val="32"/>
        </w:rPr>
      </w:pPr>
    </w:p>
    <w:p w14:paraId="6BC2D3CC" w14:textId="2C44386A" w:rsidR="00E25727" w:rsidRDefault="00E25727" w:rsidP="00EA2BEC">
      <w:pPr>
        <w:rPr>
          <w:b/>
          <w:bCs/>
          <w:sz w:val="32"/>
          <w:szCs w:val="32"/>
        </w:rPr>
      </w:pPr>
    </w:p>
    <w:p w14:paraId="5035055C" w14:textId="59E2EF07" w:rsidR="00E25727" w:rsidRDefault="0018326D" w:rsidP="00EA2BEC">
      <w:pPr>
        <w:rPr>
          <w:b/>
          <w:bCs/>
          <w:sz w:val="32"/>
          <w:szCs w:val="32"/>
        </w:rPr>
      </w:pPr>
      <w:r>
        <w:rPr>
          <w:noProof/>
        </w:rPr>
        <w:drawing>
          <wp:inline distT="0" distB="0" distL="0" distR="0" wp14:anchorId="6AE50B47" wp14:editId="447831ED">
            <wp:extent cx="5842000" cy="2997200"/>
            <wp:effectExtent l="0" t="0" r="6350" b="0"/>
            <wp:docPr id="7703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2000" cy="2997200"/>
                    </a:xfrm>
                    <a:prstGeom prst="rect">
                      <a:avLst/>
                    </a:prstGeom>
                    <a:noFill/>
                    <a:ln>
                      <a:noFill/>
                    </a:ln>
                  </pic:spPr>
                </pic:pic>
              </a:graphicData>
            </a:graphic>
          </wp:inline>
        </w:drawing>
      </w:r>
    </w:p>
    <w:p w14:paraId="43EB819F" w14:textId="3CD880C9" w:rsidR="00E25727" w:rsidRDefault="00E25727" w:rsidP="00EA2BEC">
      <w:pPr>
        <w:rPr>
          <w:b/>
          <w:bCs/>
          <w:sz w:val="32"/>
          <w:szCs w:val="32"/>
        </w:rPr>
      </w:pPr>
    </w:p>
    <w:p w14:paraId="58D1788F" w14:textId="770AE21C" w:rsidR="00E25727" w:rsidRDefault="00E25727" w:rsidP="00EA2BEC">
      <w:pPr>
        <w:rPr>
          <w:b/>
          <w:bCs/>
          <w:sz w:val="32"/>
          <w:szCs w:val="32"/>
        </w:rPr>
      </w:pPr>
    </w:p>
    <w:p w14:paraId="7791360B" w14:textId="18D3372A" w:rsidR="00E25727" w:rsidRDefault="00E25727" w:rsidP="00EA2BEC">
      <w:pPr>
        <w:rPr>
          <w:b/>
          <w:bCs/>
          <w:sz w:val="32"/>
          <w:szCs w:val="32"/>
        </w:rPr>
      </w:pPr>
    </w:p>
    <w:p w14:paraId="79F800C6" w14:textId="3A42A6D0" w:rsidR="00E25727" w:rsidRDefault="00E25727" w:rsidP="00EA2BEC">
      <w:pPr>
        <w:rPr>
          <w:b/>
          <w:bCs/>
          <w:sz w:val="32"/>
          <w:szCs w:val="32"/>
        </w:rPr>
      </w:pPr>
    </w:p>
    <w:p w14:paraId="2A064F35" w14:textId="4F196F55" w:rsidR="00E25727" w:rsidRDefault="00E25727" w:rsidP="00EA2BEC">
      <w:pPr>
        <w:rPr>
          <w:b/>
          <w:bCs/>
          <w:sz w:val="32"/>
          <w:szCs w:val="32"/>
        </w:rPr>
      </w:pPr>
    </w:p>
    <w:p w14:paraId="1DD0E9DF" w14:textId="72A8C941" w:rsidR="00E25727" w:rsidRDefault="00E25727" w:rsidP="00EA2BEC">
      <w:pPr>
        <w:rPr>
          <w:b/>
          <w:bCs/>
          <w:sz w:val="32"/>
          <w:szCs w:val="32"/>
        </w:rPr>
      </w:pPr>
    </w:p>
    <w:p w14:paraId="503DBA20" w14:textId="6B1A2CAC" w:rsidR="00E25727" w:rsidRDefault="00E25727" w:rsidP="00EA2BEC">
      <w:pPr>
        <w:rPr>
          <w:b/>
          <w:bCs/>
          <w:sz w:val="32"/>
          <w:szCs w:val="32"/>
        </w:rPr>
      </w:pPr>
    </w:p>
    <w:p w14:paraId="6630B486" w14:textId="758A6433" w:rsidR="00E25727" w:rsidRDefault="00E25727" w:rsidP="00EA2BEC">
      <w:pPr>
        <w:rPr>
          <w:b/>
          <w:bCs/>
          <w:sz w:val="32"/>
          <w:szCs w:val="32"/>
        </w:rPr>
      </w:pPr>
    </w:p>
    <w:p w14:paraId="5932EB77" w14:textId="118026A6" w:rsidR="00E25727" w:rsidRDefault="00E25727" w:rsidP="00EA2BEC">
      <w:pPr>
        <w:rPr>
          <w:b/>
          <w:bCs/>
          <w:sz w:val="32"/>
          <w:szCs w:val="32"/>
        </w:rPr>
      </w:pPr>
    </w:p>
    <w:p w14:paraId="61EAB67E" w14:textId="08C7D6FD" w:rsidR="00BA6445" w:rsidRDefault="00BA6445" w:rsidP="00EA2BEC">
      <w:pPr>
        <w:rPr>
          <w:b/>
          <w:bCs/>
          <w:sz w:val="32"/>
          <w:szCs w:val="32"/>
        </w:rPr>
      </w:pPr>
    </w:p>
    <w:p w14:paraId="569DF9C7" w14:textId="3D41F59F" w:rsidR="003C4919" w:rsidRPr="003C4919" w:rsidRDefault="009D78EE" w:rsidP="003C4919">
      <w:pPr>
        <w:rPr>
          <w:rFonts w:ascii="Bahnschrift SemiBold SemiConden" w:hAnsi="Bahnschrift SemiBold SemiConden"/>
          <w:b/>
          <w:bCs/>
          <w:sz w:val="28"/>
          <w:szCs w:val="28"/>
          <w:u w:val="single"/>
        </w:rPr>
      </w:pPr>
      <w:r w:rsidRPr="00C71FC3">
        <w:rPr>
          <w:rFonts w:ascii="Bahnschrift SemiBold SemiConden" w:hAnsi="Bahnschrift SemiBold SemiConden"/>
          <w:b/>
          <w:bCs/>
          <w:sz w:val="28"/>
          <w:szCs w:val="28"/>
          <w:u w:val="single"/>
        </w:rPr>
        <w:lastRenderedPageBreak/>
        <w:t>Sample Code</w:t>
      </w:r>
      <w:r w:rsidR="00C71FC3" w:rsidRPr="00C71FC3">
        <w:rPr>
          <w:rFonts w:ascii="Bahnschrift SemiBold SemiConden" w:hAnsi="Bahnschrift SemiBold SemiConden"/>
          <w:b/>
          <w:bCs/>
          <w:sz w:val="28"/>
          <w:szCs w:val="28"/>
          <w:u w:val="single"/>
        </w:rPr>
        <w:t>(</w:t>
      </w:r>
      <w:r w:rsidR="00E25727">
        <w:rPr>
          <w:rFonts w:ascii="Bahnschrift SemiBold SemiConden" w:hAnsi="Bahnschrift SemiBold SemiConden"/>
          <w:b/>
          <w:bCs/>
          <w:sz w:val="28"/>
          <w:szCs w:val="28"/>
          <w:u w:val="single"/>
        </w:rPr>
        <w:t>Main.py</w:t>
      </w:r>
      <w:r w:rsidR="00C71FC3" w:rsidRPr="00C71FC3">
        <w:rPr>
          <w:rFonts w:ascii="Bahnschrift SemiBold SemiConden" w:hAnsi="Bahnschrift SemiBold SemiConden"/>
          <w:b/>
          <w:bCs/>
          <w:sz w:val="28"/>
          <w:szCs w:val="28"/>
          <w:u w:val="single"/>
        </w:rPr>
        <w:t xml:space="preserve">) </w:t>
      </w:r>
      <w:r w:rsidRPr="00C71FC3">
        <w:rPr>
          <w:rFonts w:ascii="Bahnschrift SemiBold SemiConden" w:hAnsi="Bahnschrift SemiBold SemiConden"/>
          <w:b/>
          <w:bCs/>
          <w:sz w:val="28"/>
          <w:szCs w:val="28"/>
          <w:u w:val="single"/>
        </w:rPr>
        <w:t>:-</w:t>
      </w:r>
    </w:p>
    <w:p w14:paraId="5150CEF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#================Frontend Code Start==============</w:t>
      </w:r>
    </w:p>
    <w:p w14:paraId="241FB9A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root = Tk()</w:t>
      </w:r>
    </w:p>
    <w:p w14:paraId="7021D90A"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w, h = root.winfo_screenwidth(), root.winfo_screenheight()</w:t>
      </w:r>
    </w:p>
    <w:p w14:paraId="5D90364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root.geometry("%dx%d+0+0" % (w, h))</w:t>
      </w:r>
    </w:p>
    <w:p w14:paraId="007E9C4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root.title("Welcome to Radhesham Hotel")</w:t>
      </w:r>
    </w:p>
    <w:p w14:paraId="143D436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root.wm_iconbitmap("Burger.ico")</w:t>
      </w:r>
    </w:p>
    <w:p w14:paraId="0D4EAAF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#root.attributes('-fullscreen', True)</w:t>
      </w:r>
    </w:p>
    <w:p w14:paraId="1F1B18D0" w14:textId="05843DC2"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#root.resizable(0, 0)</w:t>
      </w:r>
    </w:p>
    <w:p w14:paraId="6D93B33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#================Title==============</w:t>
      </w:r>
    </w:p>
    <w:p w14:paraId="56506B9D"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style_button = ttk.Style()</w:t>
      </w:r>
    </w:p>
    <w:p w14:paraId="663D41AC"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style_button.configure("TButton",font = ("arial",10,"bold"),</w:t>
      </w:r>
    </w:p>
    <w:p w14:paraId="570D42F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background="lightgreen")</w:t>
      </w:r>
    </w:p>
    <w:p w14:paraId="32CE0120"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240DFFD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title_frame = Frame(root, bd=8, bg="black", relief=GROOVE)</w:t>
      </w:r>
    </w:p>
    <w:p w14:paraId="481CC56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title_frame.pack(side=TOP, fill="x")</w:t>
      </w:r>
    </w:p>
    <w:p w14:paraId="12CEDD23"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250648D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title_label = Label(title_frame, text="Radhesham Hotel", </w:t>
      </w:r>
    </w:p>
    <w:p w14:paraId="7D24C0E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font=("times new roman", 20, "bold"),bg = "black", fg="white", pady=5)</w:t>
      </w:r>
    </w:p>
    <w:p w14:paraId="060A7B7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title_label.pack()</w:t>
      </w:r>
    </w:p>
    <w:p w14:paraId="5B2EB089"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293755B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w:t>
      </w:r>
    </w:p>
    <w:p w14:paraId="4AE0B83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customer_frame = LabelFrame(root,text="Customer Details",font=("times new roman", 15, "bold"),</w:t>
      </w:r>
    </w:p>
    <w:p w14:paraId="2A088C5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bd=8, bg="orange", relief=GROOVE)</w:t>
      </w:r>
    </w:p>
    <w:p w14:paraId="24FCEECD"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customer_frame.pack(side=TOP, fill="x")</w:t>
      </w:r>
    </w:p>
    <w:p w14:paraId="1661F85B"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4781724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customer_name_label = Label(customer_frame, text="Name", </w:t>
      </w:r>
    </w:p>
    <w:p w14:paraId="4C0A08FA"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font=("arial", 15, "bold"),bg = "orange", fg="black")</w:t>
      </w:r>
    </w:p>
    <w:p w14:paraId="380729F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customer_name_label.grid(row = 0, column = 0)</w:t>
      </w:r>
    </w:p>
    <w:p w14:paraId="05E2166B"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4D82BBF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customerName = StringVar()</w:t>
      </w:r>
    </w:p>
    <w:p w14:paraId="2B72F72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customerName.set("")</w:t>
      </w:r>
    </w:p>
    <w:p w14:paraId="7480AB5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customer_name_entry = Entry(customer_frame,width=20,font="arial 15",bd=5,</w:t>
      </w:r>
    </w:p>
    <w:p w14:paraId="073A4BC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textvariable=customerName)</w:t>
      </w:r>
    </w:p>
    <w:p w14:paraId="627AC2A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customer_name_entry.grid(row = 0, column=1,padx=50)</w:t>
      </w:r>
    </w:p>
    <w:p w14:paraId="1A895516"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2191E21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customer_contact_label = Label(customer_frame, text="Contact", </w:t>
      </w:r>
    </w:p>
    <w:p w14:paraId="749C6A6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font=("arial", 15, "bold"),bg = "orange", fg="black")</w:t>
      </w:r>
    </w:p>
    <w:p w14:paraId="2FAB7CB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customer_contact_label.grid(row = 0, column = 2)</w:t>
      </w:r>
    </w:p>
    <w:p w14:paraId="60DB427A"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6923AA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customerContact = StringVar()</w:t>
      </w:r>
    </w:p>
    <w:p w14:paraId="42E10DE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customerContact.set("")</w:t>
      </w:r>
    </w:p>
    <w:p w14:paraId="4EE0479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customer_contact_entry = Entry(customer_frame,width=20,font="arial 15",bd=5,</w:t>
      </w:r>
    </w:p>
    <w:p w14:paraId="0D2652E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textvariable=customerContact)</w:t>
      </w:r>
    </w:p>
    <w:p w14:paraId="1248325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customer_contact_entry.grid(row = 0, column=3,padx=50)</w:t>
      </w:r>
    </w:p>
    <w:p w14:paraId="76C081E1"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243971D"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w:t>
      </w:r>
    </w:p>
    <w:p w14:paraId="06090F7A"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menu_frame = Frame(root,bd=8, bg="red", relief=GROOVE)</w:t>
      </w:r>
    </w:p>
    <w:p w14:paraId="24A369ED"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menu_frame.place(x=0,y=125,height=585,width=680)</w:t>
      </w:r>
    </w:p>
    <w:p w14:paraId="2C238230"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6946442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menu_label = Label(menu_frame, text="Menu", </w:t>
      </w:r>
    </w:p>
    <w:p w14:paraId="47B1686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font=("times new roman", 20, "bold"),bg = "Olive", fg="black", pady=0)</w:t>
      </w:r>
    </w:p>
    <w:p w14:paraId="7BFF284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menu_label.pack(side=TOP,fill="x")</w:t>
      </w:r>
    </w:p>
    <w:p w14:paraId="06B85AF3"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6985D03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menu_category_frame = Frame(menu_frame,bg="lightgreen",pady=10)</w:t>
      </w:r>
    </w:p>
    <w:p w14:paraId="4D91300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menu_category_frame.pack(fill="x")</w:t>
      </w:r>
    </w:p>
    <w:p w14:paraId="55EBA3C0"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4BF5F39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lastRenderedPageBreak/>
        <w:t xml:space="preserve">combo_lable = Label(menu_category_frame,text="Select Type", </w:t>
      </w:r>
    </w:p>
    <w:p w14:paraId="358E9E7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font=("arial", 12, "bold"),bg = "lightgreen", fg="blue")</w:t>
      </w:r>
    </w:p>
    <w:p w14:paraId="3B62981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combo_lable.grid(row=0,column=0,padx=10)</w:t>
      </w:r>
    </w:p>
    <w:p w14:paraId="5072A305"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8E4D4C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menuCategory = StringVar()</w:t>
      </w:r>
    </w:p>
    <w:p w14:paraId="5DC3A79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combo_menu = ttk.Combobox(menu_category_frame,values=menu_category,</w:t>
      </w:r>
    </w:p>
    <w:p w14:paraId="360128C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textvariable=menuCategory)</w:t>
      </w:r>
    </w:p>
    <w:p w14:paraId="6585CA0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combo_menu.grid(row=0,column=1,padx=30)</w:t>
      </w:r>
    </w:p>
    <w:p w14:paraId="58A48526"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3A94E06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show_button = ttk.Button(menu_category_frame, text="Show",width=10,</w:t>
      </w:r>
    </w:p>
    <w:p w14:paraId="7C71312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command=show_button_operation)</w:t>
      </w:r>
    </w:p>
    <w:p w14:paraId="1D7749F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show_button.grid(row=0,column=2,padx=60)</w:t>
      </w:r>
    </w:p>
    <w:p w14:paraId="045D1D0A"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032FC4B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show_all_button = ttk.Button(menu_category_frame, text="Show All",</w:t>
      </w:r>
    </w:p>
    <w:p w14:paraId="5A9AE0F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width=10,command=load_menu)</w:t>
      </w:r>
    </w:p>
    <w:p w14:paraId="076DE679" w14:textId="2678ACCE"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show_all_button.grid(row=0,column=3)</w:t>
      </w:r>
    </w:p>
    <w:p w14:paraId="1E2F5D4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Menu Tabel ##########################################</w:t>
      </w:r>
    </w:p>
    <w:p w14:paraId="1A1ACC9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menu_tabel_frame = Frame(menu_frame)</w:t>
      </w:r>
    </w:p>
    <w:p w14:paraId="1127C35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menu_tabel_frame.pack(fill=BOTH,expand=1)</w:t>
      </w:r>
    </w:p>
    <w:p w14:paraId="3D7CBF53"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5C49A8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scrollbar_menu_x = Scrollbar(menu_tabel_frame,orient=HORIZONTAL)</w:t>
      </w:r>
    </w:p>
    <w:p w14:paraId="1268CDDD"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scrollbar_menu_y = Scrollbar(menu_tabel_frame,orient=VERTICAL)</w:t>
      </w:r>
    </w:p>
    <w:p w14:paraId="59AE6057"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11B2C74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style = ttk.Style()</w:t>
      </w:r>
    </w:p>
    <w:p w14:paraId="1293577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style.configure("Treeview.Heading",font=("arial",13, "bold"))</w:t>
      </w:r>
    </w:p>
    <w:p w14:paraId="399043C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style.configure("Treeview",font=("arial",12),rowheight=25)</w:t>
      </w:r>
    </w:p>
    <w:p w14:paraId="6E86172A"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2933A49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 = ttk.Treeview(menu_tabel_frame,style = "Treeview",</w:t>
      </w:r>
    </w:p>
    <w:p w14:paraId="3D3DF1EC"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columns =("name","price","category"),xscrollcommand=scrollbar_menu_x.set,</w:t>
      </w:r>
    </w:p>
    <w:p w14:paraId="0C76C60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yscrollcommand=scrollbar_menu_y.set)</w:t>
      </w:r>
    </w:p>
    <w:p w14:paraId="4396AA9E"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061C473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menu_tabel.heading("name",text="Name")</w:t>
      </w:r>
    </w:p>
    <w:p w14:paraId="05E4DE5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menu_tabel.heading("price",text="Price")</w:t>
      </w:r>
    </w:p>
    <w:p w14:paraId="3831EBB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menu_tabel["displaycolumns"]=("name", "price")</w:t>
      </w:r>
    </w:p>
    <w:p w14:paraId="6E2CDC5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menu_tabel["show"] = "headings"</w:t>
      </w:r>
    </w:p>
    <w:p w14:paraId="4A0CED8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menu_tabel.column("price",width=50,anchor='center')</w:t>
      </w:r>
    </w:p>
    <w:p w14:paraId="6D018000"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6D987B0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scrollbar_menu_x.pack(side=BOTTOM,fill=X)</w:t>
      </w:r>
    </w:p>
    <w:p w14:paraId="0DB4C5A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scrollbar_menu_y.pack(side=RIGHT,fill=Y)</w:t>
      </w:r>
    </w:p>
    <w:p w14:paraId="6B0ECF0F"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322A724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scrollbar_menu_x.configure(command=menu_tabel.xview)</w:t>
      </w:r>
    </w:p>
    <w:p w14:paraId="216EE32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scrollbar_menu_y.configure(command=menu_tabel.yview)</w:t>
      </w:r>
    </w:p>
    <w:p w14:paraId="360C8B49"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1A4833A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menu_tabel.pack(fill=BOTH,expand=1)</w:t>
      </w:r>
    </w:p>
    <w:p w14:paraId="729F1DD0"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D47AF9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#menu_tabel.insert('',END,values=["Masala Dosa","50"])</w:t>
      </w:r>
    </w:p>
    <w:p w14:paraId="22283DF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load_menu()</w:t>
      </w:r>
    </w:p>
    <w:p w14:paraId="0C6AC487" w14:textId="7E8A1EB8"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menu_tabel.bind("&lt;ButtonRelease-1&gt;",load_item_from_menu)</w:t>
      </w:r>
    </w:p>
    <w:p w14:paraId="7702146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 Frame=============</w:t>
      </w:r>
    </w:p>
    <w:p w14:paraId="25D6B24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item_frame = Frame(root,bd=8, bg="red", relief=GROOVE)</w:t>
      </w:r>
    </w:p>
    <w:p w14:paraId="3883150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item_frame.place(x=680,y=125,height=230,width=680)</w:t>
      </w:r>
    </w:p>
    <w:p w14:paraId="17C9A9D2"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2E84AAB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item_title_label = Label(item_frame, text="Item", </w:t>
      </w:r>
    </w:p>
    <w:p w14:paraId="3295142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font=("times new roman", 20, "bold"),bg = "Olive", fg="black")</w:t>
      </w:r>
    </w:p>
    <w:p w14:paraId="1C3208F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item_title_label.pack(side=TOP,fill="x")</w:t>
      </w:r>
    </w:p>
    <w:p w14:paraId="468D9596"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40B0706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item_frame2 = Frame(item_frame, bg="lightgreen")</w:t>
      </w:r>
    </w:p>
    <w:p w14:paraId="2C4420D4" w14:textId="13C9686A"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lastRenderedPageBreak/>
        <w:t>item_frame2.pack(fill=X)</w:t>
      </w:r>
    </w:p>
    <w:p w14:paraId="4CAC40E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item_name_label = Label(item_frame2, text="Name", </w:t>
      </w:r>
    </w:p>
    <w:p w14:paraId="0741C5B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font=("arial", 12, "bold"),bg = "lightgreen", fg="blue")</w:t>
      </w:r>
    </w:p>
    <w:p w14:paraId="5233035A" w14:textId="30B76FD1"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item_name_label.grid(row=0,column=0)</w:t>
      </w:r>
    </w:p>
    <w:p w14:paraId="0A14737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itemCategory = StringVar()</w:t>
      </w:r>
    </w:p>
    <w:p w14:paraId="44662C04" w14:textId="08497F71"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itemCategory.set("")</w:t>
      </w:r>
    </w:p>
    <w:p w14:paraId="1EB3709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itemName = StringVar()</w:t>
      </w:r>
    </w:p>
    <w:p w14:paraId="64F23FB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itemName.set("")</w:t>
      </w:r>
    </w:p>
    <w:p w14:paraId="3C8355E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item_name = Entry(item_frame2, font="arial 12",textvariable=itemName,state=DISABLED, width=25)</w:t>
      </w:r>
    </w:p>
    <w:p w14:paraId="1583538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item_name.grid(row=0,column=1,padx=10)</w:t>
      </w:r>
    </w:p>
    <w:p w14:paraId="6A27A533"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0DF982DA"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item_rate_label = Label(item_frame2, text="Rate", </w:t>
      </w:r>
    </w:p>
    <w:p w14:paraId="381D993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font=("arial", 12, "bold"),bg = "lightgreen", fg="blue")</w:t>
      </w:r>
    </w:p>
    <w:p w14:paraId="628AEF4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item_rate_label.grid(row=0,column=2,padx=40)</w:t>
      </w:r>
    </w:p>
    <w:p w14:paraId="07094D29"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0AE1C86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itemRate = StringVar()</w:t>
      </w:r>
    </w:p>
    <w:p w14:paraId="12D10AB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itemRate.set("")</w:t>
      </w:r>
    </w:p>
    <w:p w14:paraId="7894709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item_rate = Entry(item_frame2, font="arial 12",textvariable=itemRate,state=DISABLED, width=10)</w:t>
      </w:r>
    </w:p>
    <w:p w14:paraId="71AFF21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item_rate.grid(row=0,column=3,padx=10)</w:t>
      </w:r>
    </w:p>
    <w:p w14:paraId="05E881FB"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43CF314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item_quantity_label = Label(item_frame2, text="Quantity", </w:t>
      </w:r>
    </w:p>
    <w:p w14:paraId="7EA177D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font=("arial", 12, "bold"),bg = "lightgreen", fg="blue")</w:t>
      </w:r>
    </w:p>
    <w:p w14:paraId="1380065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item_quantity_label.grid(row=1,column=0,padx=30,pady=15)</w:t>
      </w:r>
    </w:p>
    <w:p w14:paraId="317F31B6"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7A2D64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itemQuantity = StringVar()</w:t>
      </w:r>
    </w:p>
    <w:p w14:paraId="3D024BDD"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itemQuantity.set("")</w:t>
      </w:r>
    </w:p>
    <w:p w14:paraId="1C25257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item_quantity = Entry(item_frame2, font="arial 12", textvariable=itemQuantity, width=10)</w:t>
      </w:r>
    </w:p>
    <w:p w14:paraId="581A36D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item_quantity.grid(row=1,column=1)</w:t>
      </w:r>
    </w:p>
    <w:p w14:paraId="00B5D6CE"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AFE5F5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item_frame3 = Frame(item_frame, bg="lightgreen")</w:t>
      </w:r>
    </w:p>
    <w:p w14:paraId="6B9DA4BD"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item_frame3.pack(fill=X)</w:t>
      </w:r>
    </w:p>
    <w:p w14:paraId="19C5DB2D"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676123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add_button = ttk.Button(item_frame3, text="Add Item"</w:t>
      </w:r>
    </w:p>
    <w:p w14:paraId="0AA5525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,command=add_button_operation)</w:t>
      </w:r>
    </w:p>
    <w:p w14:paraId="0353F02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add_button.grid(row=0,column=0,padx=40,pady=30)</w:t>
      </w:r>
    </w:p>
    <w:p w14:paraId="4631C6C3"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EA30D9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remove_button = ttk.Button(item_frame3, text="Remove Item"</w:t>
      </w:r>
    </w:p>
    <w:p w14:paraId="504C65A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,command=remove_button_operation)</w:t>
      </w:r>
    </w:p>
    <w:p w14:paraId="1DE4290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remove_button.grid(row=0,column=1,padx=40,pady=30)</w:t>
      </w:r>
    </w:p>
    <w:p w14:paraId="5507EE2D"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2C492A5C"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update_button = ttk.Button(item_frame3, text="Update Quantity"</w:t>
      </w:r>
    </w:p>
    <w:p w14:paraId="0DEAE87C"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,command=update_button_operation)</w:t>
      </w:r>
    </w:p>
    <w:p w14:paraId="07E5A77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update_button.grid(row=0,column=2,padx=40,pady=30)</w:t>
      </w:r>
    </w:p>
    <w:p w14:paraId="1055CEC8"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46EA86A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clear_button = ttk.Button(item_frame3, text="Clear",</w:t>
      </w:r>
    </w:p>
    <w:p w14:paraId="2E3B9C4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width=8,command=clear_button_operation)</w:t>
      </w:r>
    </w:p>
    <w:p w14:paraId="3FE6A50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clear_button.grid(row=0,column=3,padx=40,pady=30)</w:t>
      </w:r>
    </w:p>
    <w:p w14:paraId="0E55226F"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316B49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 Frame=====================================================</w:t>
      </w:r>
    </w:p>
    <w:p w14:paraId="491B14D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order_frame = Frame(root,bd=8, bg="red", relief=GROOVE)</w:t>
      </w:r>
    </w:p>
    <w:p w14:paraId="2EFC66FC"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order_frame.place(x=680,y=335,height=370,width=680)</w:t>
      </w:r>
    </w:p>
    <w:p w14:paraId="24079F53"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377FB7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order_title_label = Label(order_frame, text="Your Order", </w:t>
      </w:r>
    </w:p>
    <w:p w14:paraId="3CF69C3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font=("times new roman", 20, "bold"),bg = "Olive", fg="black")</w:t>
      </w:r>
    </w:p>
    <w:p w14:paraId="5BD37BE3"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order_title_label.pack(side=TOP,fill="x")</w:t>
      </w:r>
    </w:p>
    <w:p w14:paraId="5B449D1D"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24C3FB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Order Tabel ###################################</w:t>
      </w:r>
    </w:p>
    <w:p w14:paraId="72355C0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lastRenderedPageBreak/>
        <w:t>order_tabel_frame = Frame(order_frame)</w:t>
      </w:r>
    </w:p>
    <w:p w14:paraId="041908E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order_tabel_frame.place(x=0,y=40,height=260,width=680)</w:t>
      </w:r>
    </w:p>
    <w:p w14:paraId="4F77904F"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38E81359"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scrollbar_order_x = Scrollbar(order_tabel_frame,orient=HORIZONTAL)</w:t>
      </w:r>
    </w:p>
    <w:p w14:paraId="3A3AFF5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scrollbar_order_y = Scrollbar(order_tabel_frame,orient=VERTICAL)</w:t>
      </w:r>
    </w:p>
    <w:p w14:paraId="0462ADC9"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8B1B13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 = ttk.Treeview(order_tabel_frame,</w:t>
      </w:r>
    </w:p>
    <w:p w14:paraId="33E76EF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columns =("name","rate","quantity","price","category"),xscrollcommand=scrollbar_order_x.set,</w:t>
      </w:r>
    </w:p>
    <w:p w14:paraId="5099664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yscrollcommand=scrollbar_order_y.set)</w:t>
      </w:r>
    </w:p>
    <w:p w14:paraId="27F59C7E"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14815A6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order_tabel.heading("name",text="Name")</w:t>
      </w:r>
    </w:p>
    <w:p w14:paraId="4176DA78"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order_tabel.heading("rate",text="Rate")</w:t>
      </w:r>
    </w:p>
    <w:p w14:paraId="07A8036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order_tabel.heading("quantity",text="Quantity")</w:t>
      </w:r>
    </w:p>
    <w:p w14:paraId="5396C5F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order_tabel.heading("price",text="Price")</w:t>
      </w:r>
    </w:p>
    <w:p w14:paraId="5A35FFE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order_tabel["displaycolumns"]=("name", "rate","quantity","price")</w:t>
      </w:r>
    </w:p>
    <w:p w14:paraId="64A82DD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order_tabel["show"] = "headings"</w:t>
      </w:r>
    </w:p>
    <w:p w14:paraId="22F29B6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order_tabel.column("rate",width=100,anchor='center', stretch=NO)</w:t>
      </w:r>
    </w:p>
    <w:p w14:paraId="50403DD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order_tabel.column("quantity",width=100,anchor='center', stretch=NO)</w:t>
      </w:r>
    </w:p>
    <w:p w14:paraId="4B9069B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order_tabel.column("price",width=100,anchor='center', stretch=NO)</w:t>
      </w:r>
    </w:p>
    <w:p w14:paraId="7E3590A9"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67FBA02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order_tabel.bind("&lt;ButtonRelease-1&gt;",load_item_from_order)</w:t>
      </w:r>
    </w:p>
    <w:p w14:paraId="3B3BBC47"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DB2CDE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scrollbar_order_x.pack(side=BOTTOM,fill=X)</w:t>
      </w:r>
    </w:p>
    <w:p w14:paraId="4F91F62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scrollbar_order_y.pack(side=RIGHT,fill=Y)</w:t>
      </w:r>
    </w:p>
    <w:p w14:paraId="2D9D0AEA"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CB87730"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scrollbar_order_x.configure(command=order_tabel.xview)</w:t>
      </w:r>
    </w:p>
    <w:p w14:paraId="4BC177E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scrollbar_order_y.configure(command=order_tabel.yview)</w:t>
      </w:r>
    </w:p>
    <w:p w14:paraId="5820CDED"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D88D91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order_tabel.pack(fill=BOTH,expand=1)</w:t>
      </w:r>
    </w:p>
    <w:p w14:paraId="05FDE31D"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77FE7E3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order_tabel.insert('',END,text="HEllo",values=["Masala Dosa","50","2","100"])</w:t>
      </w:r>
    </w:p>
    <w:p w14:paraId="30052861" w14:textId="06AAD5B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w:t>
      </w:r>
    </w:p>
    <w:p w14:paraId="50EAD57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total_price_label = Label(order_frame, text="Total Price", </w:t>
      </w:r>
    </w:p>
    <w:p w14:paraId="5C0D552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font=("arial", 12, "bold"),bg = "lightgreen", fg="blue")</w:t>
      </w:r>
    </w:p>
    <w:p w14:paraId="0689C31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total_price_label.pack(side=LEFT,anchor=SW,padx=20,pady=10)</w:t>
      </w:r>
    </w:p>
    <w:p w14:paraId="6E0D3897"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0C40FBC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totalPrice = StringVar()</w:t>
      </w:r>
    </w:p>
    <w:p w14:paraId="3407018B"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totalPrice.set("")</w:t>
      </w:r>
    </w:p>
    <w:p w14:paraId="0BD2F097"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total_price_entry = Entry(order_frame, font="arial 12",textvariable=totalPrice,state=DISABLED, </w:t>
      </w:r>
    </w:p>
    <w:p w14:paraId="36648216"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width=10)</w:t>
      </w:r>
    </w:p>
    <w:p w14:paraId="48DF466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total_price_entry.pack(side=LEFT,anchor=SW,padx=0,pady=10)</w:t>
      </w:r>
    </w:p>
    <w:p w14:paraId="389DCBE5"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18A3D32E"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bill_button = ttk.Button(order_frame, text="Bill",width=8,</w:t>
      </w:r>
    </w:p>
    <w:p w14:paraId="5FE94E05"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 xml:space="preserve">                        command=bill_button_operation)</w:t>
      </w:r>
    </w:p>
    <w:p w14:paraId="14630C81"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bill_button.pack(side=LEFT,anchor=SW,padx=80,pady=10)</w:t>
      </w:r>
    </w:p>
    <w:p w14:paraId="36E37FEA"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0AEFFAF"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cancel_button = ttk.Button(order_frame, text="Cancel Order",command=cancel_button_operation)</w:t>
      </w:r>
    </w:p>
    <w:p w14:paraId="6493C7F2"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cancel_button.pack(side=LEFT,anchor=SW,padx=20,pady=10)</w:t>
      </w:r>
    </w:p>
    <w:p w14:paraId="146A73EC" w14:textId="77777777" w:rsidR="003C4919" w:rsidRPr="003C4919" w:rsidRDefault="003C4919" w:rsidP="003C4919">
      <w:pPr>
        <w:pBdr>
          <w:bottom w:val="single" w:sz="12" w:space="1" w:color="auto"/>
        </w:pBdr>
        <w:tabs>
          <w:tab w:val="center" w:pos="4513"/>
          <w:tab w:val="right" w:pos="9026"/>
        </w:tabs>
        <w:rPr>
          <w:bCs/>
          <w:color w:val="000000" w:themeColor="text1"/>
        </w:rPr>
      </w:pPr>
    </w:p>
    <w:p w14:paraId="52EDD284" w14:textId="77777777" w:rsidR="003C4919"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root.mainloop()</w:t>
      </w:r>
    </w:p>
    <w:p w14:paraId="1F1D80EB" w14:textId="08B1EB1F" w:rsidR="00E25727" w:rsidRPr="003C4919" w:rsidRDefault="003C4919" w:rsidP="003C4919">
      <w:pPr>
        <w:pBdr>
          <w:bottom w:val="single" w:sz="12" w:space="1" w:color="auto"/>
        </w:pBdr>
        <w:tabs>
          <w:tab w:val="center" w:pos="4513"/>
          <w:tab w:val="right" w:pos="9026"/>
        </w:tabs>
        <w:rPr>
          <w:bCs/>
          <w:color w:val="000000" w:themeColor="text1"/>
        </w:rPr>
      </w:pPr>
      <w:r w:rsidRPr="003C4919">
        <w:rPr>
          <w:bCs/>
          <w:color w:val="000000" w:themeColor="text1"/>
        </w:rPr>
        <w:t>#====================Frontend code ends=====================</w:t>
      </w:r>
    </w:p>
    <w:p w14:paraId="4F81C6EA" w14:textId="40B8E762" w:rsidR="00E25727" w:rsidRDefault="00E25727" w:rsidP="009D48BA">
      <w:pPr>
        <w:pBdr>
          <w:bottom w:val="single" w:sz="12" w:space="1" w:color="auto"/>
        </w:pBdr>
        <w:tabs>
          <w:tab w:val="center" w:pos="4513"/>
          <w:tab w:val="right" w:pos="9026"/>
        </w:tabs>
        <w:rPr>
          <w:b/>
          <w:color w:val="000000" w:themeColor="text1"/>
          <w:sz w:val="32"/>
          <w:szCs w:val="32"/>
        </w:rPr>
      </w:pPr>
    </w:p>
    <w:p w14:paraId="1091756B" w14:textId="3752430B" w:rsidR="00E25727" w:rsidRDefault="00E25727" w:rsidP="009D48BA">
      <w:pPr>
        <w:pBdr>
          <w:bottom w:val="single" w:sz="12" w:space="1" w:color="auto"/>
        </w:pBdr>
        <w:tabs>
          <w:tab w:val="center" w:pos="4513"/>
          <w:tab w:val="right" w:pos="9026"/>
        </w:tabs>
        <w:rPr>
          <w:b/>
          <w:color w:val="000000" w:themeColor="text1"/>
          <w:sz w:val="32"/>
          <w:szCs w:val="32"/>
        </w:rPr>
      </w:pPr>
    </w:p>
    <w:p w14:paraId="69E2C72C" w14:textId="3BFFDC72" w:rsidR="00E25727" w:rsidRDefault="00E25727" w:rsidP="009D48BA">
      <w:pPr>
        <w:pBdr>
          <w:bottom w:val="single" w:sz="12" w:space="1" w:color="auto"/>
        </w:pBdr>
        <w:tabs>
          <w:tab w:val="center" w:pos="4513"/>
          <w:tab w:val="right" w:pos="9026"/>
        </w:tabs>
        <w:rPr>
          <w:b/>
          <w:color w:val="000000" w:themeColor="text1"/>
          <w:sz w:val="32"/>
          <w:szCs w:val="32"/>
        </w:rPr>
      </w:pPr>
    </w:p>
    <w:p w14:paraId="1CAC8F14" w14:textId="77777777" w:rsidR="00E25727" w:rsidRDefault="00E25727" w:rsidP="003C4919">
      <w:pPr>
        <w:pBdr>
          <w:bottom w:val="single" w:sz="12" w:space="1" w:color="auto"/>
        </w:pBdr>
        <w:tabs>
          <w:tab w:val="center" w:pos="4513"/>
          <w:tab w:val="right" w:pos="9026"/>
        </w:tabs>
        <w:rPr>
          <w:b/>
          <w:color w:val="000000" w:themeColor="text1"/>
          <w:sz w:val="32"/>
          <w:szCs w:val="32"/>
        </w:rPr>
      </w:pPr>
    </w:p>
    <w:p w14:paraId="6C83AE27" w14:textId="4F8E2EF7" w:rsidR="000B4403" w:rsidRPr="00DB0772" w:rsidRDefault="005C4AFE" w:rsidP="000B4403">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68118FA8" w14:textId="77777777" w:rsidR="003E77BB" w:rsidRDefault="003E77BB" w:rsidP="003E77BB">
      <w:pPr>
        <w:ind w:right="3073"/>
        <w:rPr>
          <w:b/>
          <w:w w:val="99"/>
          <w:sz w:val="28"/>
          <w:szCs w:val="28"/>
          <w:u w:val="single"/>
        </w:rPr>
      </w:pPr>
    </w:p>
    <w:p w14:paraId="7E49831F" w14:textId="77777777" w:rsidR="003E77BB" w:rsidRDefault="003E77BB" w:rsidP="003E77BB">
      <w:pPr>
        <w:ind w:right="3073"/>
        <w:rPr>
          <w:b/>
          <w:w w:val="99"/>
          <w:sz w:val="28"/>
          <w:szCs w:val="28"/>
          <w:u w:val="single"/>
        </w:rPr>
      </w:pPr>
    </w:p>
    <w:p w14:paraId="3B461E07" w14:textId="77777777" w:rsidR="003E77BB" w:rsidRPr="003E77BB" w:rsidRDefault="003E77BB" w:rsidP="003E77BB">
      <w:pPr>
        <w:ind w:right="3073"/>
        <w:rPr>
          <w:b/>
          <w:w w:val="99"/>
          <w:sz w:val="28"/>
          <w:szCs w:val="28"/>
          <w:u w:val="single"/>
        </w:rPr>
      </w:pPr>
    </w:p>
    <w:p w14:paraId="0C8ACCE5" w14:textId="1C505DDE" w:rsidR="00D10DA8" w:rsidRDefault="00B41847" w:rsidP="005B19DE">
      <w:pPr>
        <w:ind w:right="3073"/>
        <w:rPr>
          <w:b/>
          <w:w w:val="99"/>
          <w:sz w:val="32"/>
          <w:szCs w:val="32"/>
        </w:rPr>
      </w:pPr>
      <w:r>
        <w:rPr>
          <w:b/>
          <w:w w:val="99"/>
          <w:sz w:val="32"/>
          <w:szCs w:val="32"/>
        </w:rPr>
        <w:t xml:space="preserve">         </w:t>
      </w:r>
    </w:p>
    <w:p w14:paraId="716C2F39" w14:textId="521F0EE2" w:rsidR="00705B8E" w:rsidRPr="00D10DA8" w:rsidRDefault="00B863E7" w:rsidP="005D5FDA">
      <w:pPr>
        <w:ind w:right="3073"/>
        <w:rPr>
          <w:b/>
          <w:w w:val="99"/>
          <w:sz w:val="32"/>
          <w:szCs w:val="32"/>
        </w:rPr>
      </w:pPr>
      <w:r w:rsidRPr="000F7A00">
        <w:rPr>
          <w:b/>
          <w:w w:val="99"/>
          <w:sz w:val="32"/>
          <w:szCs w:val="32"/>
          <w:u w:val="single"/>
        </w:rPr>
        <w:t>Limitations</w:t>
      </w:r>
      <w:r w:rsidRPr="000F7A00">
        <w:rPr>
          <w:b/>
          <w:sz w:val="32"/>
          <w:szCs w:val="32"/>
          <w:u w:val="single"/>
        </w:rPr>
        <w:t xml:space="preserve"> </w:t>
      </w:r>
      <w:r w:rsidRPr="000F7A00">
        <w:rPr>
          <w:b/>
          <w:w w:val="99"/>
          <w:sz w:val="32"/>
          <w:szCs w:val="32"/>
          <w:u w:val="single"/>
        </w:rPr>
        <w:t>of</w:t>
      </w:r>
      <w:r w:rsidRPr="000F7A00">
        <w:rPr>
          <w:b/>
          <w:sz w:val="32"/>
          <w:szCs w:val="32"/>
          <w:u w:val="single"/>
        </w:rPr>
        <w:t xml:space="preserve"> </w:t>
      </w:r>
      <w:r w:rsidRPr="000F7A00">
        <w:rPr>
          <w:b/>
          <w:w w:val="99"/>
          <w:sz w:val="32"/>
          <w:szCs w:val="32"/>
          <w:u w:val="single"/>
        </w:rPr>
        <w:t>the</w:t>
      </w:r>
      <w:r w:rsidRPr="000F7A00">
        <w:rPr>
          <w:b/>
          <w:sz w:val="32"/>
          <w:szCs w:val="32"/>
          <w:u w:val="single"/>
        </w:rPr>
        <w:t xml:space="preserve"> </w:t>
      </w:r>
      <w:r w:rsidR="00D10DA8">
        <w:rPr>
          <w:b/>
          <w:w w:val="99"/>
          <w:sz w:val="32"/>
          <w:szCs w:val="32"/>
          <w:u w:val="single"/>
        </w:rPr>
        <w:t>System :</w:t>
      </w:r>
    </w:p>
    <w:p w14:paraId="5E5C9E48" w14:textId="77777777" w:rsidR="00705B8E" w:rsidRDefault="00705B8E">
      <w:pPr>
        <w:spacing w:line="200" w:lineRule="exact"/>
      </w:pPr>
    </w:p>
    <w:p w14:paraId="223124AC" w14:textId="77777777" w:rsidR="00705B8E" w:rsidRDefault="00705B8E">
      <w:pPr>
        <w:spacing w:line="200" w:lineRule="exact"/>
      </w:pPr>
    </w:p>
    <w:p w14:paraId="52589F45" w14:textId="77777777" w:rsidR="00705B8E" w:rsidRDefault="00705B8E">
      <w:pPr>
        <w:spacing w:line="200" w:lineRule="exact"/>
      </w:pPr>
    </w:p>
    <w:p w14:paraId="2CE2EA2B" w14:textId="77777777" w:rsidR="00705B8E" w:rsidRDefault="00705B8E">
      <w:pPr>
        <w:spacing w:line="200" w:lineRule="exact"/>
      </w:pPr>
    </w:p>
    <w:p w14:paraId="183E2DC5" w14:textId="77777777" w:rsidR="00705B8E" w:rsidRDefault="00705B8E">
      <w:pPr>
        <w:spacing w:before="10" w:line="240" w:lineRule="exact"/>
        <w:rPr>
          <w:sz w:val="24"/>
          <w:szCs w:val="24"/>
        </w:rPr>
      </w:pPr>
    </w:p>
    <w:p w14:paraId="246E903F" w14:textId="26D17FAF" w:rsidR="00705B8E" w:rsidRDefault="00B863E7" w:rsidP="00361516">
      <w:pPr>
        <w:ind w:right="1706"/>
        <w:jc w:val="both"/>
        <w:rPr>
          <w:sz w:val="28"/>
          <w:szCs w:val="28"/>
        </w:rPr>
      </w:pPr>
      <w:r w:rsidRPr="00307A17">
        <w:rPr>
          <w:sz w:val="28"/>
          <w:szCs w:val="28"/>
        </w:rPr>
        <w:t>The developed system suffers from following limitations:</w:t>
      </w:r>
    </w:p>
    <w:p w14:paraId="4E1C119F" w14:textId="77777777" w:rsidR="0032661C" w:rsidRDefault="0032661C" w:rsidP="00361516">
      <w:pPr>
        <w:ind w:right="1706"/>
        <w:jc w:val="both"/>
        <w:rPr>
          <w:sz w:val="28"/>
          <w:szCs w:val="28"/>
        </w:rPr>
      </w:pPr>
    </w:p>
    <w:p w14:paraId="14B55832" w14:textId="28A33E5F" w:rsidR="00361516" w:rsidRPr="0032661C" w:rsidRDefault="00361516" w:rsidP="00361516">
      <w:pPr>
        <w:pStyle w:val="ListParagraph"/>
        <w:numPr>
          <w:ilvl w:val="0"/>
          <w:numId w:val="28"/>
        </w:numPr>
        <w:ind w:right="1706"/>
        <w:jc w:val="both"/>
        <w:rPr>
          <w:sz w:val="25"/>
          <w:szCs w:val="25"/>
        </w:rPr>
      </w:pPr>
      <w:r w:rsidRPr="0032661C">
        <w:rPr>
          <w:sz w:val="25"/>
          <w:szCs w:val="25"/>
        </w:rPr>
        <w:t>This system is not online system.</w:t>
      </w:r>
    </w:p>
    <w:p w14:paraId="176E8EFC" w14:textId="77777777" w:rsidR="00361516" w:rsidRPr="0032661C" w:rsidRDefault="00361516" w:rsidP="00361516">
      <w:pPr>
        <w:pStyle w:val="ListParagraph"/>
        <w:numPr>
          <w:ilvl w:val="0"/>
          <w:numId w:val="28"/>
        </w:numPr>
        <w:ind w:right="1706"/>
        <w:jc w:val="both"/>
        <w:rPr>
          <w:sz w:val="25"/>
          <w:szCs w:val="25"/>
        </w:rPr>
      </w:pPr>
      <w:r w:rsidRPr="0032661C">
        <w:rPr>
          <w:sz w:val="25"/>
          <w:szCs w:val="25"/>
        </w:rPr>
        <w:t>This system doesn’t support any payment methods.</w:t>
      </w:r>
    </w:p>
    <w:p w14:paraId="0770241B" w14:textId="77777777" w:rsidR="00361516" w:rsidRPr="0032661C" w:rsidRDefault="00361516" w:rsidP="00361516">
      <w:pPr>
        <w:pStyle w:val="ListParagraph"/>
        <w:numPr>
          <w:ilvl w:val="0"/>
          <w:numId w:val="28"/>
        </w:numPr>
        <w:ind w:right="1706"/>
        <w:jc w:val="both"/>
        <w:rPr>
          <w:sz w:val="25"/>
          <w:szCs w:val="25"/>
        </w:rPr>
      </w:pPr>
      <w:r w:rsidRPr="0032661C">
        <w:rPr>
          <w:sz w:val="25"/>
          <w:szCs w:val="25"/>
        </w:rPr>
        <w:t>The system is not compatible with IOS mobile devices as the mobile application is developed in Android           environment.</w:t>
      </w:r>
    </w:p>
    <w:p w14:paraId="199C8400" w14:textId="3C7DF4A4" w:rsidR="00361516" w:rsidRPr="0032661C" w:rsidRDefault="00361516" w:rsidP="00361516">
      <w:pPr>
        <w:pStyle w:val="ListParagraph"/>
        <w:numPr>
          <w:ilvl w:val="0"/>
          <w:numId w:val="28"/>
        </w:numPr>
        <w:ind w:right="1706"/>
        <w:jc w:val="both"/>
        <w:rPr>
          <w:sz w:val="25"/>
          <w:szCs w:val="25"/>
        </w:rPr>
      </w:pPr>
      <w:r w:rsidRPr="0032661C">
        <w:rPr>
          <w:sz w:val="25"/>
          <w:szCs w:val="25"/>
        </w:rPr>
        <w:t>The transactions are executed in off-line mode means in cash, hence on-line data for user profile, update capture and modification is not possible.</w:t>
      </w:r>
    </w:p>
    <w:p w14:paraId="471F0820" w14:textId="0606A0EE" w:rsidR="00361516" w:rsidRPr="0032661C" w:rsidRDefault="00361516" w:rsidP="00361516">
      <w:pPr>
        <w:pStyle w:val="ListParagraph"/>
        <w:numPr>
          <w:ilvl w:val="0"/>
          <w:numId w:val="28"/>
        </w:numPr>
        <w:ind w:right="1706"/>
        <w:jc w:val="both"/>
        <w:rPr>
          <w:sz w:val="25"/>
          <w:szCs w:val="25"/>
        </w:rPr>
      </w:pPr>
      <w:r w:rsidRPr="0032661C">
        <w:rPr>
          <w:sz w:val="25"/>
          <w:szCs w:val="25"/>
        </w:rPr>
        <w:t>The system may be less attractive to potential users and restaurant partners who expect a complete solution with integrated payment options.</w:t>
      </w:r>
    </w:p>
    <w:p w14:paraId="47586C1B" w14:textId="227CCE66" w:rsidR="0032661C" w:rsidRPr="0032661C" w:rsidRDefault="0032661C" w:rsidP="00361516">
      <w:pPr>
        <w:pStyle w:val="ListParagraph"/>
        <w:numPr>
          <w:ilvl w:val="0"/>
          <w:numId w:val="28"/>
        </w:numPr>
        <w:ind w:right="1706"/>
        <w:jc w:val="both"/>
        <w:rPr>
          <w:sz w:val="25"/>
          <w:szCs w:val="25"/>
        </w:rPr>
      </w:pPr>
      <w:r w:rsidRPr="0032661C">
        <w:rPr>
          <w:sz w:val="25"/>
          <w:szCs w:val="25"/>
        </w:rPr>
        <w:t>Users need to make payments through external channels, which can be inconvenient and may lead to issues with order completion and tracking.</w:t>
      </w:r>
    </w:p>
    <w:p w14:paraId="40A084C6" w14:textId="77777777" w:rsidR="00705B8E" w:rsidRPr="0032661C" w:rsidRDefault="00705B8E" w:rsidP="00361516">
      <w:pPr>
        <w:spacing w:before="5" w:line="140" w:lineRule="exact"/>
        <w:jc w:val="both"/>
        <w:rPr>
          <w:sz w:val="25"/>
          <w:szCs w:val="25"/>
        </w:rPr>
      </w:pPr>
    </w:p>
    <w:p w14:paraId="0FDCF770" w14:textId="77777777" w:rsidR="00705B8E" w:rsidRDefault="00705B8E" w:rsidP="00361516">
      <w:pPr>
        <w:spacing w:line="200" w:lineRule="exact"/>
        <w:jc w:val="both"/>
      </w:pPr>
    </w:p>
    <w:p w14:paraId="2B0D4E9C" w14:textId="77777777" w:rsidR="00705B8E" w:rsidRDefault="00705B8E" w:rsidP="00AE6828">
      <w:pPr>
        <w:spacing w:line="200" w:lineRule="exact"/>
        <w:jc w:val="both"/>
      </w:pPr>
    </w:p>
    <w:p w14:paraId="388D737A" w14:textId="77777777" w:rsidR="00705B8E" w:rsidRDefault="00705B8E" w:rsidP="00AE6828">
      <w:pPr>
        <w:spacing w:line="200" w:lineRule="exact"/>
        <w:jc w:val="both"/>
      </w:pPr>
    </w:p>
    <w:p w14:paraId="2593E561" w14:textId="77777777" w:rsidR="00705B8E" w:rsidRDefault="00705B8E">
      <w:pPr>
        <w:spacing w:line="200" w:lineRule="exact"/>
      </w:pPr>
    </w:p>
    <w:p w14:paraId="35D37223" w14:textId="77777777" w:rsidR="00705B8E" w:rsidRDefault="00705B8E">
      <w:pPr>
        <w:spacing w:line="200" w:lineRule="exact"/>
      </w:pPr>
    </w:p>
    <w:p w14:paraId="0BCE6F87" w14:textId="77777777" w:rsidR="00705B8E" w:rsidRDefault="00705B8E">
      <w:pPr>
        <w:spacing w:before="17" w:line="220" w:lineRule="exact"/>
        <w:rPr>
          <w:sz w:val="22"/>
          <w:szCs w:val="22"/>
        </w:rPr>
      </w:pPr>
    </w:p>
    <w:p w14:paraId="0999341C" w14:textId="77777777" w:rsidR="00B41847" w:rsidRDefault="00B41847">
      <w:pPr>
        <w:ind w:left="4090" w:right="4054"/>
        <w:jc w:val="center"/>
        <w:rPr>
          <w:b/>
          <w:w w:val="99"/>
          <w:sz w:val="32"/>
          <w:szCs w:val="32"/>
        </w:rPr>
      </w:pPr>
    </w:p>
    <w:p w14:paraId="5570D423" w14:textId="77777777" w:rsidR="00B41847" w:rsidRDefault="00B41847">
      <w:pPr>
        <w:ind w:left="4090" w:right="4054"/>
        <w:jc w:val="center"/>
        <w:rPr>
          <w:b/>
          <w:w w:val="99"/>
          <w:sz w:val="32"/>
          <w:szCs w:val="32"/>
        </w:rPr>
      </w:pPr>
    </w:p>
    <w:p w14:paraId="648724DE" w14:textId="77777777" w:rsidR="00B41847" w:rsidRDefault="00B41847">
      <w:pPr>
        <w:ind w:left="4090" w:right="4054"/>
        <w:jc w:val="center"/>
        <w:rPr>
          <w:b/>
          <w:w w:val="99"/>
          <w:sz w:val="32"/>
          <w:szCs w:val="32"/>
        </w:rPr>
      </w:pPr>
    </w:p>
    <w:p w14:paraId="2F9E56E7" w14:textId="77777777" w:rsidR="00B41847" w:rsidRDefault="00B41847">
      <w:pPr>
        <w:ind w:left="4090" w:right="4054"/>
        <w:jc w:val="center"/>
        <w:rPr>
          <w:b/>
          <w:w w:val="99"/>
          <w:sz w:val="32"/>
          <w:szCs w:val="32"/>
        </w:rPr>
      </w:pPr>
    </w:p>
    <w:p w14:paraId="6878B83A" w14:textId="77777777" w:rsidR="00B41847" w:rsidRDefault="00B41847">
      <w:pPr>
        <w:ind w:left="4090" w:right="4054"/>
        <w:jc w:val="center"/>
        <w:rPr>
          <w:b/>
          <w:w w:val="99"/>
          <w:sz w:val="32"/>
          <w:szCs w:val="32"/>
        </w:rPr>
      </w:pPr>
    </w:p>
    <w:p w14:paraId="7A4080E1" w14:textId="77777777" w:rsidR="00B41847" w:rsidRDefault="00B41847">
      <w:pPr>
        <w:ind w:left="4090" w:right="4054"/>
        <w:jc w:val="center"/>
        <w:rPr>
          <w:b/>
          <w:w w:val="99"/>
          <w:sz w:val="32"/>
          <w:szCs w:val="32"/>
        </w:rPr>
      </w:pPr>
    </w:p>
    <w:p w14:paraId="179D2297" w14:textId="77777777" w:rsidR="00B41847" w:rsidRDefault="00B41847">
      <w:pPr>
        <w:ind w:left="4090" w:right="4054"/>
        <w:jc w:val="center"/>
        <w:rPr>
          <w:b/>
          <w:w w:val="99"/>
          <w:sz w:val="32"/>
          <w:szCs w:val="32"/>
        </w:rPr>
      </w:pPr>
    </w:p>
    <w:p w14:paraId="0244AF3C" w14:textId="77777777" w:rsidR="00B41847" w:rsidRDefault="00B41847">
      <w:pPr>
        <w:ind w:left="4090" w:right="4054"/>
        <w:jc w:val="center"/>
        <w:rPr>
          <w:b/>
          <w:w w:val="99"/>
          <w:sz w:val="32"/>
          <w:szCs w:val="32"/>
        </w:rPr>
      </w:pPr>
    </w:p>
    <w:p w14:paraId="20034300" w14:textId="77777777" w:rsidR="00B41847" w:rsidRDefault="00B41847">
      <w:pPr>
        <w:ind w:left="4090" w:right="4054"/>
        <w:jc w:val="center"/>
        <w:rPr>
          <w:b/>
          <w:w w:val="99"/>
          <w:sz w:val="32"/>
          <w:szCs w:val="32"/>
        </w:rPr>
      </w:pPr>
    </w:p>
    <w:p w14:paraId="382E254E" w14:textId="77777777" w:rsidR="00B41847" w:rsidRDefault="00B41847">
      <w:pPr>
        <w:ind w:left="4090" w:right="4054"/>
        <w:jc w:val="center"/>
        <w:rPr>
          <w:b/>
          <w:w w:val="99"/>
          <w:sz w:val="32"/>
          <w:szCs w:val="32"/>
        </w:rPr>
      </w:pPr>
    </w:p>
    <w:p w14:paraId="5D59E4B2" w14:textId="69EF2FC3" w:rsidR="00B41847" w:rsidRDefault="00B41847">
      <w:pPr>
        <w:ind w:left="4090" w:right="4054"/>
        <w:jc w:val="center"/>
        <w:rPr>
          <w:b/>
          <w:w w:val="99"/>
        </w:rPr>
      </w:pPr>
    </w:p>
    <w:p w14:paraId="2AD9B4BA" w14:textId="072EB0C5" w:rsidR="00990F85" w:rsidRPr="000B4403" w:rsidRDefault="00990F85" w:rsidP="000B4403">
      <w:pPr>
        <w:rPr>
          <w:w w:val="99"/>
          <w:sz w:val="28"/>
          <w:szCs w:val="28"/>
        </w:rPr>
      </w:pPr>
    </w:p>
    <w:p w14:paraId="2963933E" w14:textId="44359D08" w:rsidR="00B860A2" w:rsidRPr="00DB0772" w:rsidRDefault="005C4AFE" w:rsidP="00B860A2">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2A761999" w14:textId="77777777" w:rsidR="00CC3981" w:rsidRDefault="00CC3981" w:rsidP="00CC3981">
      <w:pPr>
        <w:ind w:left="4090" w:right="4054"/>
        <w:rPr>
          <w:b/>
          <w:w w:val="99"/>
          <w:sz w:val="32"/>
          <w:szCs w:val="32"/>
        </w:rPr>
      </w:pPr>
    </w:p>
    <w:p w14:paraId="74E06C63" w14:textId="137DF438" w:rsidR="00CC3981" w:rsidRDefault="00CC3981" w:rsidP="000903A2">
      <w:pPr>
        <w:ind w:right="4054"/>
        <w:rPr>
          <w:b/>
          <w:w w:val="99"/>
          <w:sz w:val="32"/>
          <w:szCs w:val="32"/>
        </w:rPr>
      </w:pPr>
    </w:p>
    <w:p w14:paraId="620ECA81" w14:textId="77777777" w:rsidR="00CC3981" w:rsidRDefault="00CC3981" w:rsidP="000903A2">
      <w:pPr>
        <w:ind w:right="4054"/>
        <w:rPr>
          <w:b/>
          <w:w w:val="99"/>
          <w:sz w:val="32"/>
          <w:szCs w:val="32"/>
        </w:rPr>
      </w:pPr>
    </w:p>
    <w:p w14:paraId="1B5B2A99" w14:textId="77777777" w:rsidR="00CC3981" w:rsidRDefault="00CC3981" w:rsidP="000903A2">
      <w:pPr>
        <w:ind w:right="4054"/>
        <w:rPr>
          <w:b/>
          <w:w w:val="99"/>
          <w:sz w:val="32"/>
          <w:szCs w:val="32"/>
        </w:rPr>
      </w:pPr>
    </w:p>
    <w:p w14:paraId="6A46A25C" w14:textId="60AB013B" w:rsidR="00705B8E" w:rsidRDefault="00B863E7" w:rsidP="000903A2">
      <w:pPr>
        <w:ind w:right="4054"/>
        <w:rPr>
          <w:b/>
          <w:w w:val="99"/>
          <w:sz w:val="32"/>
          <w:szCs w:val="32"/>
          <w:u w:val="single"/>
        </w:rPr>
      </w:pPr>
      <w:r w:rsidRPr="000903A2">
        <w:rPr>
          <w:b/>
          <w:w w:val="99"/>
          <w:sz w:val="32"/>
          <w:szCs w:val="32"/>
          <w:u w:val="single"/>
        </w:rPr>
        <w:t>Conclusion</w:t>
      </w:r>
      <w:r w:rsidR="000903A2">
        <w:rPr>
          <w:b/>
          <w:w w:val="99"/>
          <w:sz w:val="32"/>
          <w:szCs w:val="32"/>
          <w:u w:val="single"/>
        </w:rPr>
        <w:t xml:space="preserve"> :</w:t>
      </w:r>
    </w:p>
    <w:p w14:paraId="419EA473" w14:textId="0AA41BB2" w:rsidR="002B003D" w:rsidRDefault="002B003D" w:rsidP="000903A2">
      <w:pPr>
        <w:ind w:right="4054"/>
        <w:rPr>
          <w:b/>
          <w:w w:val="99"/>
          <w:sz w:val="32"/>
          <w:szCs w:val="32"/>
          <w:u w:val="single"/>
        </w:rPr>
      </w:pPr>
    </w:p>
    <w:p w14:paraId="72276D7A" w14:textId="77777777" w:rsidR="00CC3981" w:rsidRPr="000903A2" w:rsidRDefault="00CC3981" w:rsidP="000903A2">
      <w:pPr>
        <w:ind w:right="4054"/>
        <w:rPr>
          <w:sz w:val="32"/>
          <w:szCs w:val="32"/>
          <w:u w:val="single"/>
        </w:rPr>
      </w:pPr>
    </w:p>
    <w:p w14:paraId="609C30FB" w14:textId="77777777" w:rsidR="00DE08F0" w:rsidRPr="00DE08F0" w:rsidRDefault="00DE08F0" w:rsidP="00DE08F0">
      <w:pPr>
        <w:pBdr>
          <w:bottom w:val="single" w:sz="12" w:space="1" w:color="auto"/>
        </w:pBdr>
        <w:tabs>
          <w:tab w:val="center" w:pos="4513"/>
          <w:tab w:val="right" w:pos="9026"/>
        </w:tabs>
        <w:jc w:val="both"/>
        <w:rPr>
          <w:bCs/>
          <w:color w:val="000000" w:themeColor="text1"/>
          <w:sz w:val="24"/>
          <w:szCs w:val="24"/>
        </w:rPr>
      </w:pPr>
      <w:r w:rsidRPr="00DE08F0">
        <w:rPr>
          <w:bCs/>
          <w:color w:val="000000" w:themeColor="text1"/>
          <w:sz w:val="24"/>
          <w:szCs w:val="24"/>
        </w:rPr>
        <w:t>The online food ordering system, developed using Python, effectively streamlines the process of ordering food from restaurants. By leveraging Python’s robust libraries and frameworks, the system offers a user-friendly interface. Its modular design ensures ease of maintenance and scalability, allowing for future enhancements such as integration with additional payment gateways or advanced recommendation algorithms. Overall, the system provides a reliable and efficient solution for both customers and restaurant operators, enhancing the overall dining experience.</w:t>
      </w:r>
    </w:p>
    <w:p w14:paraId="630FFF13" w14:textId="77777777" w:rsidR="00DE08F0" w:rsidRPr="00DE08F0" w:rsidRDefault="00DE08F0" w:rsidP="00DE08F0">
      <w:pPr>
        <w:pBdr>
          <w:bottom w:val="single" w:sz="12" w:space="1" w:color="auto"/>
        </w:pBdr>
        <w:tabs>
          <w:tab w:val="center" w:pos="4513"/>
          <w:tab w:val="right" w:pos="9026"/>
        </w:tabs>
        <w:jc w:val="both"/>
        <w:rPr>
          <w:bCs/>
          <w:color w:val="000000" w:themeColor="text1"/>
          <w:sz w:val="24"/>
          <w:szCs w:val="24"/>
        </w:rPr>
      </w:pPr>
    </w:p>
    <w:p w14:paraId="069BFFF6" w14:textId="77777777" w:rsidR="00DE08F0" w:rsidRPr="00DE08F0" w:rsidRDefault="00DE08F0" w:rsidP="00DE08F0">
      <w:pPr>
        <w:pBdr>
          <w:bottom w:val="single" w:sz="12" w:space="1" w:color="auto"/>
        </w:pBdr>
        <w:tabs>
          <w:tab w:val="center" w:pos="4513"/>
          <w:tab w:val="right" w:pos="9026"/>
        </w:tabs>
        <w:jc w:val="both"/>
        <w:rPr>
          <w:bCs/>
          <w:color w:val="000000" w:themeColor="text1"/>
          <w:sz w:val="24"/>
          <w:szCs w:val="24"/>
        </w:rPr>
      </w:pPr>
      <w:r w:rsidRPr="00DE08F0">
        <w:rPr>
          <w:bCs/>
          <w:color w:val="000000" w:themeColor="text1"/>
          <w:sz w:val="24"/>
          <w:szCs w:val="24"/>
        </w:rPr>
        <w:t>The online food ordering system project, implemented using Python, demonstrates a successful application of programming skills to solve a real-world problem. The system efficiently manages user orders, processes payments, and communicates with restaurants, providing a seamless experience for customers. Python’s versatility and extensive libraries facilitated the development of a robust and user-friendly application. This project not only showcases practical software development but also highlights Python’s effectiveness in building scalable and maintainable solutions.</w:t>
      </w:r>
    </w:p>
    <w:p w14:paraId="1F1306EA"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02B219E3"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2E27AE00"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2DB46E75"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1E5CBE80"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45BF4B67"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17F83258"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29035473"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3CE8C114"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53FE6299" w14:textId="77777777" w:rsidR="00DE08F0" w:rsidRDefault="00DE08F0" w:rsidP="00CC3981">
      <w:pPr>
        <w:pBdr>
          <w:bottom w:val="single" w:sz="12" w:space="1" w:color="auto"/>
        </w:pBdr>
        <w:tabs>
          <w:tab w:val="center" w:pos="4513"/>
          <w:tab w:val="right" w:pos="9026"/>
        </w:tabs>
        <w:rPr>
          <w:b/>
          <w:color w:val="000000" w:themeColor="text1"/>
          <w:sz w:val="32"/>
          <w:szCs w:val="32"/>
        </w:rPr>
      </w:pPr>
    </w:p>
    <w:p w14:paraId="242E8FC1" w14:textId="77777777" w:rsidR="00DE08F0" w:rsidRDefault="00DE08F0" w:rsidP="00DE08F0">
      <w:pPr>
        <w:pBdr>
          <w:bottom w:val="single" w:sz="12" w:space="1" w:color="auto"/>
        </w:pBdr>
        <w:tabs>
          <w:tab w:val="center" w:pos="4513"/>
          <w:tab w:val="right" w:pos="9026"/>
        </w:tabs>
        <w:jc w:val="center"/>
        <w:rPr>
          <w:b/>
          <w:color w:val="000000" w:themeColor="text1"/>
          <w:sz w:val="32"/>
          <w:szCs w:val="32"/>
        </w:rPr>
      </w:pPr>
    </w:p>
    <w:p w14:paraId="4254E756" w14:textId="523F3F27" w:rsidR="00CC3981" w:rsidRDefault="00CC3981" w:rsidP="00F728E3">
      <w:pPr>
        <w:pBdr>
          <w:bottom w:val="single" w:sz="12" w:space="1" w:color="auto"/>
        </w:pBdr>
        <w:tabs>
          <w:tab w:val="center" w:pos="4513"/>
          <w:tab w:val="right" w:pos="9026"/>
        </w:tabs>
        <w:rPr>
          <w:b/>
          <w:color w:val="000000" w:themeColor="text1"/>
          <w:sz w:val="32"/>
          <w:szCs w:val="32"/>
        </w:rPr>
      </w:pPr>
    </w:p>
    <w:p w14:paraId="5F6693CE" w14:textId="7D414177" w:rsidR="007D7312" w:rsidRDefault="007D7312" w:rsidP="00F728E3">
      <w:pPr>
        <w:pBdr>
          <w:bottom w:val="single" w:sz="12" w:space="1" w:color="auto"/>
        </w:pBdr>
        <w:tabs>
          <w:tab w:val="center" w:pos="4513"/>
          <w:tab w:val="right" w:pos="9026"/>
        </w:tabs>
        <w:rPr>
          <w:b/>
          <w:color w:val="000000" w:themeColor="text1"/>
          <w:sz w:val="32"/>
          <w:szCs w:val="32"/>
        </w:rPr>
      </w:pPr>
    </w:p>
    <w:p w14:paraId="4B796731" w14:textId="0B78B179" w:rsidR="007D7312" w:rsidRDefault="007D7312" w:rsidP="00F728E3">
      <w:pPr>
        <w:pBdr>
          <w:bottom w:val="single" w:sz="12" w:space="1" w:color="auto"/>
        </w:pBdr>
        <w:tabs>
          <w:tab w:val="center" w:pos="4513"/>
          <w:tab w:val="right" w:pos="9026"/>
        </w:tabs>
        <w:rPr>
          <w:b/>
          <w:color w:val="000000" w:themeColor="text1"/>
          <w:sz w:val="32"/>
          <w:szCs w:val="32"/>
        </w:rPr>
      </w:pPr>
    </w:p>
    <w:p w14:paraId="303D2D4C" w14:textId="35FF9B3F" w:rsidR="007D7312" w:rsidRDefault="007D7312" w:rsidP="00F728E3">
      <w:pPr>
        <w:pBdr>
          <w:bottom w:val="single" w:sz="12" w:space="1" w:color="auto"/>
        </w:pBdr>
        <w:tabs>
          <w:tab w:val="center" w:pos="4513"/>
          <w:tab w:val="right" w:pos="9026"/>
        </w:tabs>
        <w:rPr>
          <w:b/>
          <w:color w:val="000000" w:themeColor="text1"/>
          <w:sz w:val="32"/>
          <w:szCs w:val="32"/>
        </w:rPr>
      </w:pPr>
    </w:p>
    <w:p w14:paraId="29F3832D" w14:textId="77777777" w:rsidR="007D7312" w:rsidRDefault="007D7312" w:rsidP="00F728E3">
      <w:pPr>
        <w:pBdr>
          <w:bottom w:val="single" w:sz="12" w:space="1" w:color="auto"/>
        </w:pBdr>
        <w:tabs>
          <w:tab w:val="center" w:pos="4513"/>
          <w:tab w:val="right" w:pos="9026"/>
        </w:tabs>
        <w:rPr>
          <w:b/>
          <w:color w:val="000000" w:themeColor="text1"/>
          <w:sz w:val="32"/>
          <w:szCs w:val="32"/>
        </w:rPr>
      </w:pPr>
    </w:p>
    <w:p w14:paraId="02382BA4" w14:textId="39AC6040" w:rsidR="00B860A2" w:rsidRPr="00DB0772" w:rsidRDefault="005C4AFE" w:rsidP="00DE08F0">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37BA34F7" w14:textId="77777777" w:rsidR="00B860A2" w:rsidRPr="00B860A2" w:rsidRDefault="00B860A2" w:rsidP="00B860A2"/>
    <w:p w14:paraId="3FD9B855" w14:textId="77777777" w:rsidR="00B860A2" w:rsidRDefault="00B860A2" w:rsidP="00B41847">
      <w:pPr>
        <w:spacing w:before="5" w:line="140" w:lineRule="exact"/>
        <w:rPr>
          <w:sz w:val="15"/>
          <w:szCs w:val="15"/>
        </w:rPr>
      </w:pPr>
    </w:p>
    <w:p w14:paraId="17F7E8E8" w14:textId="77777777" w:rsidR="00B860A2" w:rsidRDefault="00B860A2" w:rsidP="00B41847">
      <w:pPr>
        <w:spacing w:before="5" w:line="140" w:lineRule="exact"/>
        <w:rPr>
          <w:sz w:val="15"/>
          <w:szCs w:val="15"/>
        </w:rPr>
      </w:pPr>
    </w:p>
    <w:p w14:paraId="47E76AA5" w14:textId="77777777" w:rsidR="00B860A2" w:rsidRDefault="00B860A2" w:rsidP="00B41847">
      <w:pPr>
        <w:spacing w:before="5" w:line="140" w:lineRule="exact"/>
        <w:rPr>
          <w:sz w:val="15"/>
          <w:szCs w:val="15"/>
        </w:rPr>
      </w:pPr>
    </w:p>
    <w:p w14:paraId="5C8DF100" w14:textId="77777777" w:rsidR="00B860A2" w:rsidRDefault="00B860A2" w:rsidP="00B41847">
      <w:pPr>
        <w:spacing w:before="5" w:line="140" w:lineRule="exact"/>
        <w:rPr>
          <w:sz w:val="15"/>
          <w:szCs w:val="15"/>
        </w:rPr>
      </w:pPr>
    </w:p>
    <w:p w14:paraId="26A4458E" w14:textId="77777777" w:rsidR="00B860A2" w:rsidRDefault="00B860A2" w:rsidP="00B41847">
      <w:pPr>
        <w:spacing w:before="5" w:line="140" w:lineRule="exact"/>
        <w:rPr>
          <w:sz w:val="15"/>
          <w:szCs w:val="15"/>
        </w:rPr>
      </w:pPr>
    </w:p>
    <w:p w14:paraId="7B625422" w14:textId="77777777" w:rsidR="00B860A2" w:rsidRDefault="00B860A2" w:rsidP="00B41847">
      <w:pPr>
        <w:spacing w:before="5" w:line="140" w:lineRule="exact"/>
        <w:rPr>
          <w:sz w:val="15"/>
          <w:szCs w:val="15"/>
        </w:rPr>
      </w:pPr>
    </w:p>
    <w:p w14:paraId="4B6D3485" w14:textId="77777777" w:rsidR="00B860A2" w:rsidRDefault="00B860A2" w:rsidP="00B41847">
      <w:pPr>
        <w:spacing w:before="5" w:line="140" w:lineRule="exact"/>
        <w:rPr>
          <w:sz w:val="15"/>
          <w:szCs w:val="15"/>
        </w:rPr>
      </w:pPr>
    </w:p>
    <w:p w14:paraId="624A3F58" w14:textId="7727C2E8" w:rsidR="00705B8E" w:rsidRPr="00B41847" w:rsidRDefault="00000000" w:rsidP="00B41847">
      <w:pPr>
        <w:spacing w:before="5" w:line="140" w:lineRule="exact"/>
        <w:rPr>
          <w:sz w:val="15"/>
          <w:szCs w:val="15"/>
        </w:rPr>
      </w:pPr>
      <w:r>
        <w:pict w14:anchorId="50D46E16">
          <v:group id="_x0000_s1031" style="position:absolute;margin-left:23.75pt;margin-top:23.75pt;width:564.5pt;height:744.5pt;z-index:-251663872;mso-position-horizontal-relative:page;mso-position-vertical-relative:page" coordorigin="475,475" coordsize="11290,14890">
            <v:shape id="_x0000_s1035" style="position:absolute;left:485;top:480;width:0;height:14880" coordorigin="485,480" coordsize="0,14880" path="m485,480r,14880e" filled="f" strokeweight=".48pt">
              <v:path arrowok="t"/>
            </v:shape>
            <v:shape id="_x0000_s1034" style="position:absolute;left:11755;top:480;width:0;height:14880" coordorigin="11755,480" coordsize="0,14880" path="m11755,480r,14880e" filled="f" strokeweight=".48pt">
              <v:path arrowok="t"/>
            </v:shape>
            <v:shape id="_x0000_s1033" style="position:absolute;left:480;top:485;width:11280;height:0" coordorigin="480,485" coordsize="11280,0" path="m480,485r11280,e" filled="f" strokeweight=".48pt">
              <v:path arrowok="t"/>
            </v:shape>
            <v:shape id="_x0000_s1032" style="position:absolute;left:480;top:15355;width:11280;height:0" coordorigin="480,15355" coordsize="11280,0" path="m480,15355r11280,e" filled="f" strokeweight=".48pt">
              <v:path arrowok="t"/>
            </v:shape>
            <w10:wrap anchorx="page" anchory="page"/>
          </v:group>
        </w:pict>
      </w:r>
    </w:p>
    <w:p w14:paraId="53920D7A" w14:textId="0536C614" w:rsidR="000F06D9" w:rsidRDefault="00B863E7" w:rsidP="000F06D9">
      <w:pPr>
        <w:spacing w:before="18"/>
        <w:ind w:right="3028"/>
        <w:rPr>
          <w:b/>
          <w:w w:val="99"/>
          <w:sz w:val="32"/>
          <w:szCs w:val="32"/>
          <w:u w:val="single"/>
        </w:rPr>
      </w:pPr>
      <w:r w:rsidRPr="002B003D">
        <w:rPr>
          <w:b/>
          <w:w w:val="99"/>
          <w:sz w:val="32"/>
          <w:szCs w:val="32"/>
          <w:u w:val="single"/>
        </w:rPr>
        <w:t>Future</w:t>
      </w:r>
      <w:r w:rsidRPr="002B003D">
        <w:rPr>
          <w:b/>
          <w:sz w:val="32"/>
          <w:szCs w:val="32"/>
          <w:u w:val="single"/>
        </w:rPr>
        <w:t xml:space="preserve"> </w:t>
      </w:r>
      <w:r w:rsidRPr="002B003D">
        <w:rPr>
          <w:b/>
          <w:w w:val="99"/>
          <w:sz w:val="32"/>
          <w:szCs w:val="32"/>
          <w:u w:val="single"/>
        </w:rPr>
        <w:t>Enhancement</w:t>
      </w:r>
      <w:r w:rsidR="002B003D">
        <w:rPr>
          <w:b/>
          <w:w w:val="99"/>
          <w:sz w:val="32"/>
          <w:szCs w:val="32"/>
          <w:u w:val="single"/>
        </w:rPr>
        <w:t xml:space="preserve"> :</w:t>
      </w:r>
    </w:p>
    <w:p w14:paraId="41AE7878" w14:textId="39305F76" w:rsidR="00B5621F" w:rsidRDefault="00B5621F" w:rsidP="00A640A2">
      <w:pPr>
        <w:ind w:right="3579"/>
        <w:rPr>
          <w:b/>
          <w:w w:val="99"/>
          <w:sz w:val="32"/>
          <w:szCs w:val="32"/>
        </w:rPr>
      </w:pPr>
    </w:p>
    <w:p w14:paraId="6B5D4C12" w14:textId="77777777" w:rsidR="000F06D9" w:rsidRDefault="000F06D9" w:rsidP="00B860A2">
      <w:pPr>
        <w:pBdr>
          <w:bottom w:val="single" w:sz="12" w:space="1" w:color="auto"/>
        </w:pBdr>
        <w:tabs>
          <w:tab w:val="center" w:pos="4513"/>
          <w:tab w:val="right" w:pos="9026"/>
        </w:tabs>
        <w:jc w:val="center"/>
        <w:rPr>
          <w:b/>
          <w:color w:val="000000" w:themeColor="text1"/>
          <w:sz w:val="32"/>
          <w:szCs w:val="32"/>
        </w:rPr>
      </w:pPr>
    </w:p>
    <w:p w14:paraId="5FB3F872" w14:textId="77777777" w:rsidR="000F06D9" w:rsidRDefault="000F06D9" w:rsidP="00194E6A">
      <w:pPr>
        <w:pBdr>
          <w:bottom w:val="single" w:sz="12" w:space="1" w:color="auto"/>
        </w:pBdr>
        <w:tabs>
          <w:tab w:val="center" w:pos="4513"/>
          <w:tab w:val="right" w:pos="9026"/>
        </w:tabs>
        <w:rPr>
          <w:b/>
          <w:color w:val="000000" w:themeColor="text1"/>
          <w:sz w:val="32"/>
          <w:szCs w:val="32"/>
        </w:rPr>
      </w:pPr>
    </w:p>
    <w:p w14:paraId="71297688" w14:textId="77777777" w:rsidR="000F06D9" w:rsidRDefault="000F06D9" w:rsidP="00B860A2">
      <w:pPr>
        <w:pBdr>
          <w:bottom w:val="single" w:sz="12" w:space="1" w:color="auto"/>
        </w:pBdr>
        <w:tabs>
          <w:tab w:val="center" w:pos="4513"/>
          <w:tab w:val="right" w:pos="9026"/>
        </w:tabs>
        <w:jc w:val="center"/>
        <w:rPr>
          <w:b/>
          <w:color w:val="000000" w:themeColor="text1"/>
          <w:sz w:val="32"/>
          <w:szCs w:val="32"/>
        </w:rPr>
      </w:pPr>
    </w:p>
    <w:p w14:paraId="35F9B703" w14:textId="03FF68C9" w:rsidR="00A640A2" w:rsidRDefault="00A640A2" w:rsidP="00A640A2">
      <w:pPr>
        <w:pBdr>
          <w:bottom w:val="single" w:sz="12" w:space="1" w:color="auto"/>
        </w:pBdr>
        <w:tabs>
          <w:tab w:val="center" w:pos="4513"/>
          <w:tab w:val="right" w:pos="9026"/>
        </w:tabs>
        <w:jc w:val="both"/>
        <w:rPr>
          <w:bCs/>
          <w:color w:val="000000" w:themeColor="text1"/>
          <w:sz w:val="24"/>
          <w:szCs w:val="24"/>
        </w:rPr>
      </w:pPr>
      <w:r w:rsidRPr="00A640A2">
        <w:rPr>
          <w:bCs/>
          <w:color w:val="000000" w:themeColor="text1"/>
          <w:sz w:val="24"/>
          <w:szCs w:val="24"/>
        </w:rPr>
        <w:t>The system can implement a feature which is real time notification from the mobile phone application to the service desk. This feature enable customer to request customer service through using the mobile application rather than verbally call restaurant staff to approach them. In addition, the mobile application also can implement a feature that allow customer to update the food serve status. For example, customers fine dining at the restaurant they can request the food to be serve through using the mobile application and if the customer finish the main course and feeling full, the customer may request do not serve the following food through using the mobile application. Last but not lease, the mobile application may implement some mini game that is able to entertain customers while they are waiting for the food to be served.</w:t>
      </w:r>
    </w:p>
    <w:p w14:paraId="78639087" w14:textId="77777777" w:rsidR="00194E6A" w:rsidRPr="00A640A2" w:rsidRDefault="00194E6A" w:rsidP="00A640A2">
      <w:pPr>
        <w:pBdr>
          <w:bottom w:val="single" w:sz="12" w:space="1" w:color="auto"/>
        </w:pBdr>
        <w:tabs>
          <w:tab w:val="center" w:pos="4513"/>
          <w:tab w:val="right" w:pos="9026"/>
        </w:tabs>
        <w:jc w:val="both"/>
        <w:rPr>
          <w:bCs/>
          <w:color w:val="000000" w:themeColor="text1"/>
          <w:sz w:val="24"/>
          <w:szCs w:val="24"/>
        </w:rPr>
      </w:pPr>
    </w:p>
    <w:p w14:paraId="699B3DE6" w14:textId="1EAC7D03" w:rsidR="000F06D9" w:rsidRPr="00A640A2" w:rsidRDefault="00A640A2" w:rsidP="00A640A2">
      <w:pPr>
        <w:pBdr>
          <w:bottom w:val="single" w:sz="12" w:space="1" w:color="auto"/>
        </w:pBdr>
        <w:tabs>
          <w:tab w:val="center" w:pos="4513"/>
          <w:tab w:val="right" w:pos="9026"/>
        </w:tabs>
        <w:jc w:val="both"/>
        <w:rPr>
          <w:bCs/>
          <w:color w:val="000000" w:themeColor="text1"/>
          <w:sz w:val="24"/>
          <w:szCs w:val="24"/>
        </w:rPr>
      </w:pPr>
      <w:r w:rsidRPr="00A640A2">
        <w:rPr>
          <w:bCs/>
          <w:color w:val="000000" w:themeColor="text1"/>
          <w:sz w:val="24"/>
          <w:szCs w:val="24"/>
        </w:rPr>
        <w:t>Also If customer order the food at home so he/she can track the order were the order is reach at their location or not also they can give there feedback and star rating to restaurant and the delivery boy also.In future we will add Payment Option As per requirement Cash, Card, and online</w:t>
      </w:r>
    </w:p>
    <w:p w14:paraId="0D29D040" w14:textId="77777777" w:rsidR="000F06D9" w:rsidRDefault="000F06D9" w:rsidP="00B860A2">
      <w:pPr>
        <w:pBdr>
          <w:bottom w:val="single" w:sz="12" w:space="1" w:color="auto"/>
        </w:pBdr>
        <w:tabs>
          <w:tab w:val="center" w:pos="4513"/>
          <w:tab w:val="right" w:pos="9026"/>
        </w:tabs>
        <w:jc w:val="center"/>
        <w:rPr>
          <w:b/>
          <w:color w:val="000000" w:themeColor="text1"/>
          <w:sz w:val="32"/>
          <w:szCs w:val="32"/>
        </w:rPr>
      </w:pPr>
    </w:p>
    <w:p w14:paraId="29311A3F" w14:textId="77777777" w:rsidR="000F06D9" w:rsidRDefault="000F06D9" w:rsidP="00194E6A">
      <w:pPr>
        <w:pBdr>
          <w:bottom w:val="single" w:sz="12" w:space="1" w:color="auto"/>
        </w:pBdr>
        <w:tabs>
          <w:tab w:val="center" w:pos="4513"/>
          <w:tab w:val="right" w:pos="9026"/>
        </w:tabs>
        <w:rPr>
          <w:b/>
          <w:color w:val="000000" w:themeColor="text1"/>
          <w:sz w:val="32"/>
          <w:szCs w:val="32"/>
        </w:rPr>
      </w:pPr>
    </w:p>
    <w:p w14:paraId="3E9E2183" w14:textId="77777777" w:rsidR="000F06D9" w:rsidRDefault="000F06D9" w:rsidP="00B860A2">
      <w:pPr>
        <w:pBdr>
          <w:bottom w:val="single" w:sz="12" w:space="1" w:color="auto"/>
        </w:pBdr>
        <w:tabs>
          <w:tab w:val="center" w:pos="4513"/>
          <w:tab w:val="right" w:pos="9026"/>
        </w:tabs>
        <w:jc w:val="center"/>
        <w:rPr>
          <w:b/>
          <w:color w:val="000000" w:themeColor="text1"/>
          <w:sz w:val="32"/>
          <w:szCs w:val="32"/>
        </w:rPr>
      </w:pPr>
    </w:p>
    <w:p w14:paraId="4D01E48B" w14:textId="77777777" w:rsidR="000F06D9" w:rsidRDefault="000F06D9" w:rsidP="00B860A2">
      <w:pPr>
        <w:pBdr>
          <w:bottom w:val="single" w:sz="12" w:space="1" w:color="auto"/>
        </w:pBdr>
        <w:tabs>
          <w:tab w:val="center" w:pos="4513"/>
          <w:tab w:val="right" w:pos="9026"/>
        </w:tabs>
        <w:jc w:val="center"/>
        <w:rPr>
          <w:b/>
          <w:color w:val="000000" w:themeColor="text1"/>
          <w:sz w:val="32"/>
          <w:szCs w:val="32"/>
        </w:rPr>
      </w:pPr>
    </w:p>
    <w:p w14:paraId="4D9FC433" w14:textId="566D07FF" w:rsidR="000F06D9" w:rsidRDefault="000F06D9" w:rsidP="00A640A2">
      <w:pPr>
        <w:pBdr>
          <w:bottom w:val="single" w:sz="12" w:space="1" w:color="auto"/>
        </w:pBdr>
        <w:tabs>
          <w:tab w:val="center" w:pos="4513"/>
          <w:tab w:val="right" w:pos="9026"/>
        </w:tabs>
        <w:rPr>
          <w:b/>
          <w:color w:val="000000" w:themeColor="text1"/>
          <w:sz w:val="32"/>
          <w:szCs w:val="32"/>
        </w:rPr>
      </w:pPr>
    </w:p>
    <w:p w14:paraId="2FD89AA7" w14:textId="23B1CA6B" w:rsidR="00A640A2" w:rsidRDefault="00A640A2" w:rsidP="00A640A2">
      <w:pPr>
        <w:pBdr>
          <w:bottom w:val="single" w:sz="12" w:space="1" w:color="auto"/>
        </w:pBdr>
        <w:tabs>
          <w:tab w:val="center" w:pos="4513"/>
          <w:tab w:val="right" w:pos="9026"/>
        </w:tabs>
        <w:rPr>
          <w:b/>
          <w:color w:val="000000" w:themeColor="text1"/>
          <w:sz w:val="32"/>
          <w:szCs w:val="32"/>
        </w:rPr>
      </w:pPr>
    </w:p>
    <w:p w14:paraId="76AF24DD" w14:textId="382622C1" w:rsidR="00A640A2" w:rsidRDefault="00A640A2" w:rsidP="00A640A2">
      <w:pPr>
        <w:pBdr>
          <w:bottom w:val="single" w:sz="12" w:space="1" w:color="auto"/>
        </w:pBdr>
        <w:tabs>
          <w:tab w:val="center" w:pos="4513"/>
          <w:tab w:val="right" w:pos="9026"/>
        </w:tabs>
        <w:rPr>
          <w:b/>
          <w:color w:val="000000" w:themeColor="text1"/>
          <w:sz w:val="32"/>
          <w:szCs w:val="32"/>
        </w:rPr>
      </w:pPr>
    </w:p>
    <w:p w14:paraId="2A101251" w14:textId="459B7CDA" w:rsidR="00A640A2" w:rsidRDefault="00A640A2" w:rsidP="00A640A2">
      <w:pPr>
        <w:pBdr>
          <w:bottom w:val="single" w:sz="12" w:space="1" w:color="auto"/>
        </w:pBdr>
        <w:tabs>
          <w:tab w:val="center" w:pos="4513"/>
          <w:tab w:val="right" w:pos="9026"/>
        </w:tabs>
        <w:rPr>
          <w:b/>
          <w:color w:val="000000" w:themeColor="text1"/>
          <w:sz w:val="32"/>
          <w:szCs w:val="32"/>
        </w:rPr>
      </w:pPr>
    </w:p>
    <w:p w14:paraId="79117F59" w14:textId="2F4F7677" w:rsidR="00A640A2" w:rsidRDefault="00A640A2" w:rsidP="00A640A2">
      <w:pPr>
        <w:pBdr>
          <w:bottom w:val="single" w:sz="12" w:space="1" w:color="auto"/>
        </w:pBdr>
        <w:tabs>
          <w:tab w:val="center" w:pos="4513"/>
          <w:tab w:val="right" w:pos="9026"/>
        </w:tabs>
        <w:rPr>
          <w:b/>
          <w:color w:val="000000" w:themeColor="text1"/>
          <w:sz w:val="32"/>
          <w:szCs w:val="32"/>
        </w:rPr>
      </w:pPr>
    </w:p>
    <w:p w14:paraId="168073E5" w14:textId="58EAE8AA" w:rsidR="00A640A2" w:rsidRDefault="00A640A2" w:rsidP="00A640A2">
      <w:pPr>
        <w:pBdr>
          <w:bottom w:val="single" w:sz="12" w:space="1" w:color="auto"/>
        </w:pBdr>
        <w:tabs>
          <w:tab w:val="center" w:pos="4513"/>
          <w:tab w:val="right" w:pos="9026"/>
        </w:tabs>
        <w:rPr>
          <w:b/>
          <w:color w:val="000000" w:themeColor="text1"/>
          <w:sz w:val="32"/>
          <w:szCs w:val="32"/>
        </w:rPr>
      </w:pPr>
    </w:p>
    <w:p w14:paraId="46EC9EBE" w14:textId="7E92C8D2" w:rsidR="00A640A2" w:rsidRDefault="00A640A2" w:rsidP="00A640A2">
      <w:pPr>
        <w:pBdr>
          <w:bottom w:val="single" w:sz="12" w:space="1" w:color="auto"/>
        </w:pBdr>
        <w:tabs>
          <w:tab w:val="center" w:pos="4513"/>
          <w:tab w:val="right" w:pos="9026"/>
        </w:tabs>
        <w:rPr>
          <w:b/>
          <w:color w:val="000000" w:themeColor="text1"/>
          <w:sz w:val="32"/>
          <w:szCs w:val="32"/>
        </w:rPr>
      </w:pPr>
    </w:p>
    <w:p w14:paraId="602F0C69" w14:textId="07FBF62F" w:rsidR="00A640A2" w:rsidRDefault="00A640A2" w:rsidP="00A640A2">
      <w:pPr>
        <w:pBdr>
          <w:bottom w:val="single" w:sz="12" w:space="1" w:color="auto"/>
        </w:pBdr>
        <w:tabs>
          <w:tab w:val="center" w:pos="4513"/>
          <w:tab w:val="right" w:pos="9026"/>
        </w:tabs>
        <w:rPr>
          <w:b/>
          <w:color w:val="000000" w:themeColor="text1"/>
          <w:sz w:val="32"/>
          <w:szCs w:val="32"/>
        </w:rPr>
      </w:pPr>
    </w:p>
    <w:p w14:paraId="14DCACFC" w14:textId="7DFC0D2A" w:rsidR="00194E6A" w:rsidRDefault="00194E6A" w:rsidP="00A640A2">
      <w:pPr>
        <w:pBdr>
          <w:bottom w:val="single" w:sz="12" w:space="1" w:color="auto"/>
        </w:pBdr>
        <w:tabs>
          <w:tab w:val="center" w:pos="4513"/>
          <w:tab w:val="right" w:pos="9026"/>
        </w:tabs>
        <w:rPr>
          <w:b/>
          <w:color w:val="000000" w:themeColor="text1"/>
          <w:sz w:val="32"/>
          <w:szCs w:val="32"/>
        </w:rPr>
      </w:pPr>
    </w:p>
    <w:p w14:paraId="499210D3" w14:textId="039C3F34" w:rsidR="007D7312" w:rsidRDefault="007D7312" w:rsidP="00A640A2">
      <w:pPr>
        <w:pBdr>
          <w:bottom w:val="single" w:sz="12" w:space="1" w:color="auto"/>
        </w:pBdr>
        <w:tabs>
          <w:tab w:val="center" w:pos="4513"/>
          <w:tab w:val="right" w:pos="9026"/>
        </w:tabs>
        <w:rPr>
          <w:b/>
          <w:color w:val="000000" w:themeColor="text1"/>
          <w:sz w:val="32"/>
          <w:szCs w:val="32"/>
        </w:rPr>
      </w:pPr>
    </w:p>
    <w:p w14:paraId="1C316B7C" w14:textId="2EF5335D" w:rsidR="007D7312" w:rsidRDefault="007D7312" w:rsidP="00A640A2">
      <w:pPr>
        <w:pBdr>
          <w:bottom w:val="single" w:sz="12" w:space="1" w:color="auto"/>
        </w:pBdr>
        <w:tabs>
          <w:tab w:val="center" w:pos="4513"/>
          <w:tab w:val="right" w:pos="9026"/>
        </w:tabs>
        <w:rPr>
          <w:b/>
          <w:color w:val="000000" w:themeColor="text1"/>
          <w:sz w:val="32"/>
          <w:szCs w:val="32"/>
        </w:rPr>
      </w:pPr>
    </w:p>
    <w:p w14:paraId="0FC03CEC" w14:textId="77777777" w:rsidR="007D7312" w:rsidRDefault="007D7312" w:rsidP="00A640A2">
      <w:pPr>
        <w:pBdr>
          <w:bottom w:val="single" w:sz="12" w:space="1" w:color="auto"/>
        </w:pBdr>
        <w:tabs>
          <w:tab w:val="center" w:pos="4513"/>
          <w:tab w:val="right" w:pos="9026"/>
        </w:tabs>
        <w:rPr>
          <w:b/>
          <w:color w:val="000000" w:themeColor="text1"/>
          <w:sz w:val="32"/>
          <w:szCs w:val="32"/>
        </w:rPr>
      </w:pPr>
    </w:p>
    <w:p w14:paraId="4C75A5DB" w14:textId="22B9D151" w:rsidR="00B860A2" w:rsidRPr="00DB0772" w:rsidRDefault="00B153E0" w:rsidP="00B860A2">
      <w:pPr>
        <w:pBdr>
          <w:bottom w:val="single" w:sz="12" w:space="1" w:color="auto"/>
        </w:pBdr>
        <w:tabs>
          <w:tab w:val="center" w:pos="4513"/>
          <w:tab w:val="right" w:pos="9026"/>
        </w:tabs>
        <w:jc w:val="center"/>
        <w:rPr>
          <w:rFonts w:asciiTheme="minorHAnsi" w:hAnsiTheme="minorHAnsi" w:cstheme="minorBidi"/>
          <w:b/>
          <w:color w:val="000000" w:themeColor="text1"/>
          <w:sz w:val="32"/>
          <w:szCs w:val="32"/>
        </w:rPr>
      </w:pPr>
      <w:r w:rsidRPr="00051A4F">
        <w:rPr>
          <w:b/>
          <w:color w:val="000000" w:themeColor="text1"/>
          <w:sz w:val="32"/>
          <w:szCs w:val="32"/>
        </w:rPr>
        <w:lastRenderedPageBreak/>
        <w:t xml:space="preserve">Project report of </w:t>
      </w:r>
      <w:r>
        <w:rPr>
          <w:b/>
          <w:sz w:val="32"/>
          <w:szCs w:val="32"/>
        </w:rPr>
        <w:t>o</w:t>
      </w:r>
      <w:r w:rsidRPr="00B153E0">
        <w:rPr>
          <w:b/>
          <w:sz w:val="32"/>
          <w:szCs w:val="32"/>
        </w:rPr>
        <w:t xml:space="preserve">nline </w:t>
      </w:r>
      <w:r>
        <w:rPr>
          <w:b/>
          <w:sz w:val="32"/>
          <w:szCs w:val="32"/>
        </w:rPr>
        <w:t>f</w:t>
      </w:r>
      <w:r w:rsidRPr="00B153E0">
        <w:rPr>
          <w:b/>
          <w:sz w:val="32"/>
          <w:szCs w:val="32"/>
        </w:rPr>
        <w:t xml:space="preserve">ood </w:t>
      </w:r>
      <w:r w:rsidR="00676A71">
        <w:rPr>
          <w:b/>
          <w:sz w:val="32"/>
          <w:szCs w:val="32"/>
        </w:rPr>
        <w:t>order</w:t>
      </w:r>
      <w:r w:rsidRPr="00B153E0">
        <w:rPr>
          <w:b/>
          <w:sz w:val="32"/>
          <w:szCs w:val="32"/>
        </w:rPr>
        <w:t xml:space="preserve"> </w:t>
      </w:r>
      <w:r>
        <w:rPr>
          <w:b/>
          <w:sz w:val="32"/>
          <w:szCs w:val="32"/>
        </w:rPr>
        <w:t>s</w:t>
      </w:r>
      <w:r w:rsidRPr="00B153E0">
        <w:rPr>
          <w:b/>
          <w:sz w:val="32"/>
          <w:szCs w:val="32"/>
        </w:rPr>
        <w:t>ystem</w:t>
      </w:r>
    </w:p>
    <w:p w14:paraId="22BF2012" w14:textId="77777777" w:rsidR="00B41847" w:rsidRDefault="00B41847" w:rsidP="00B860A2">
      <w:pPr>
        <w:ind w:right="3579"/>
        <w:rPr>
          <w:b/>
          <w:w w:val="99"/>
          <w:sz w:val="32"/>
          <w:szCs w:val="32"/>
        </w:rPr>
      </w:pPr>
    </w:p>
    <w:p w14:paraId="193E2543" w14:textId="77777777" w:rsidR="00B41847" w:rsidRDefault="00B41847">
      <w:pPr>
        <w:ind w:left="3558" w:right="3579"/>
        <w:jc w:val="center"/>
        <w:rPr>
          <w:b/>
          <w:w w:val="99"/>
          <w:sz w:val="32"/>
          <w:szCs w:val="32"/>
        </w:rPr>
      </w:pPr>
    </w:p>
    <w:p w14:paraId="00284333" w14:textId="77777777" w:rsidR="00B41847" w:rsidRDefault="00B41847">
      <w:pPr>
        <w:ind w:left="3558" w:right="3579"/>
        <w:jc w:val="center"/>
        <w:rPr>
          <w:b/>
          <w:w w:val="99"/>
          <w:sz w:val="32"/>
          <w:szCs w:val="32"/>
        </w:rPr>
      </w:pPr>
    </w:p>
    <w:p w14:paraId="1EE1B339" w14:textId="3A296F90" w:rsidR="00B41847" w:rsidRDefault="00B41847" w:rsidP="00D55857">
      <w:pPr>
        <w:ind w:right="3579"/>
        <w:rPr>
          <w:b/>
          <w:w w:val="99"/>
          <w:sz w:val="32"/>
          <w:szCs w:val="32"/>
        </w:rPr>
      </w:pPr>
    </w:p>
    <w:p w14:paraId="53A559DD" w14:textId="77777777" w:rsidR="000A4DD7" w:rsidRDefault="000A4DD7">
      <w:pPr>
        <w:ind w:left="3558" w:right="3579"/>
        <w:jc w:val="center"/>
        <w:rPr>
          <w:b/>
          <w:w w:val="99"/>
          <w:sz w:val="32"/>
          <w:szCs w:val="32"/>
        </w:rPr>
      </w:pPr>
    </w:p>
    <w:p w14:paraId="09754A0E" w14:textId="071C3E5A" w:rsidR="00705B8E" w:rsidRDefault="00485A07">
      <w:pPr>
        <w:ind w:left="3558" w:right="3579"/>
        <w:jc w:val="center"/>
        <w:rPr>
          <w:b/>
          <w:w w:val="99"/>
          <w:sz w:val="44"/>
          <w:szCs w:val="44"/>
        </w:rPr>
      </w:pPr>
      <w:r w:rsidRPr="002927DC">
        <w:rPr>
          <w:b/>
          <w:w w:val="99"/>
          <w:sz w:val="44"/>
          <w:szCs w:val="44"/>
        </w:rPr>
        <w:t>R</w:t>
      </w:r>
      <w:r w:rsidR="002927DC" w:rsidRPr="002927DC">
        <w:rPr>
          <w:b/>
          <w:w w:val="99"/>
          <w:sz w:val="44"/>
          <w:szCs w:val="44"/>
        </w:rPr>
        <w:t>efere</w:t>
      </w:r>
      <w:r w:rsidRPr="002927DC">
        <w:rPr>
          <w:b/>
          <w:w w:val="99"/>
          <w:sz w:val="44"/>
          <w:szCs w:val="44"/>
        </w:rPr>
        <w:t>nce</w:t>
      </w:r>
    </w:p>
    <w:p w14:paraId="6190ADDA" w14:textId="77777777" w:rsidR="00D55857" w:rsidRPr="002927DC" w:rsidRDefault="00D55857">
      <w:pPr>
        <w:ind w:left="3558" w:right="3579"/>
        <w:jc w:val="center"/>
        <w:rPr>
          <w:sz w:val="44"/>
          <w:szCs w:val="44"/>
        </w:rPr>
      </w:pPr>
    </w:p>
    <w:p w14:paraId="423ECA0A" w14:textId="77777777" w:rsidR="000A4DD7" w:rsidRDefault="000A4DD7">
      <w:pPr>
        <w:ind w:left="352"/>
        <w:rPr>
          <w:sz w:val="28"/>
          <w:szCs w:val="28"/>
        </w:rPr>
      </w:pPr>
    </w:p>
    <w:p w14:paraId="7DD9AF2E" w14:textId="77777777" w:rsidR="000A4DD7" w:rsidRDefault="000A4DD7">
      <w:pPr>
        <w:ind w:left="352"/>
        <w:rPr>
          <w:sz w:val="28"/>
          <w:szCs w:val="28"/>
        </w:rPr>
      </w:pPr>
    </w:p>
    <w:p w14:paraId="7C092475" w14:textId="37D70B8F" w:rsidR="00525EBA" w:rsidRPr="005F66C1" w:rsidRDefault="00000000" w:rsidP="008F6BC0">
      <w:pPr>
        <w:ind w:left="352"/>
        <w:rPr>
          <w:sz w:val="28"/>
          <w:szCs w:val="28"/>
        </w:rPr>
      </w:pPr>
      <w:hyperlink r:id="rId15" w:history="1">
        <w:r w:rsidR="003D7322" w:rsidRPr="005F66C1">
          <w:rPr>
            <w:rStyle w:val="Hyperlink"/>
            <w:sz w:val="28"/>
            <w:szCs w:val="28"/>
            <w:u w:val="none"/>
          </w:rPr>
          <w:t>www.w3schools.com</w:t>
        </w:r>
      </w:hyperlink>
    </w:p>
    <w:p w14:paraId="351F45DC" w14:textId="0BC7D8E0" w:rsidR="00646585" w:rsidRDefault="00646585">
      <w:pPr>
        <w:ind w:left="352"/>
        <w:rPr>
          <w:sz w:val="28"/>
          <w:szCs w:val="28"/>
        </w:rPr>
      </w:pPr>
    </w:p>
    <w:p w14:paraId="0CD7B596" w14:textId="5A0308CF" w:rsidR="00646585" w:rsidRPr="008F6BC0" w:rsidRDefault="00000000">
      <w:pPr>
        <w:ind w:left="352"/>
        <w:rPr>
          <w:sz w:val="28"/>
          <w:szCs w:val="28"/>
        </w:rPr>
      </w:pPr>
      <w:hyperlink r:id="rId16" w:history="1">
        <w:r w:rsidR="008F6BC0" w:rsidRPr="008F6BC0">
          <w:rPr>
            <w:rStyle w:val="Hyperlink"/>
            <w:sz w:val="28"/>
            <w:szCs w:val="28"/>
            <w:u w:val="none"/>
          </w:rPr>
          <w:t>www.chatgpt.com</w:t>
        </w:r>
      </w:hyperlink>
    </w:p>
    <w:p w14:paraId="0F8FBF9A" w14:textId="6177FB83" w:rsidR="008F6BC0" w:rsidRDefault="008F6BC0">
      <w:pPr>
        <w:ind w:left="352"/>
        <w:rPr>
          <w:sz w:val="28"/>
          <w:szCs w:val="28"/>
        </w:rPr>
      </w:pPr>
    </w:p>
    <w:p w14:paraId="52F8A927" w14:textId="0D973170" w:rsidR="008F6BC0" w:rsidRPr="008F6BC0" w:rsidRDefault="00000000">
      <w:pPr>
        <w:ind w:left="352"/>
        <w:rPr>
          <w:sz w:val="28"/>
          <w:szCs w:val="28"/>
        </w:rPr>
      </w:pPr>
      <w:hyperlink r:id="rId17" w:history="1">
        <w:r w:rsidR="008F6BC0" w:rsidRPr="008F6BC0">
          <w:rPr>
            <w:rStyle w:val="Hyperlink"/>
            <w:sz w:val="28"/>
            <w:szCs w:val="28"/>
            <w:u w:val="none"/>
          </w:rPr>
          <w:t>www.google.com</w:t>
        </w:r>
      </w:hyperlink>
    </w:p>
    <w:p w14:paraId="22A929EC" w14:textId="4FE34FB4" w:rsidR="008F6BC0" w:rsidRDefault="008F6BC0">
      <w:pPr>
        <w:ind w:left="352"/>
        <w:rPr>
          <w:sz w:val="28"/>
          <w:szCs w:val="28"/>
        </w:rPr>
      </w:pPr>
    </w:p>
    <w:p w14:paraId="5E7595AA" w14:textId="7FD702DE" w:rsidR="003D7322" w:rsidRPr="003D7322" w:rsidRDefault="00000000">
      <w:pPr>
        <w:ind w:left="352"/>
        <w:rPr>
          <w:sz w:val="28"/>
          <w:szCs w:val="28"/>
        </w:rPr>
      </w:pPr>
      <w:hyperlink r:id="rId18" w:history="1">
        <w:r w:rsidR="003D7322" w:rsidRPr="003D7322">
          <w:rPr>
            <w:rStyle w:val="Hyperlink"/>
            <w:sz w:val="28"/>
            <w:szCs w:val="28"/>
            <w:u w:val="none"/>
          </w:rPr>
          <w:t>www.StackOverflow.com</w:t>
        </w:r>
      </w:hyperlink>
    </w:p>
    <w:p w14:paraId="333720FF" w14:textId="76960032" w:rsidR="003D7322" w:rsidRDefault="003D7322">
      <w:pPr>
        <w:ind w:left="352"/>
        <w:rPr>
          <w:sz w:val="28"/>
          <w:szCs w:val="28"/>
        </w:rPr>
      </w:pPr>
    </w:p>
    <w:p w14:paraId="7392809D" w14:textId="1766573D" w:rsidR="003D7322" w:rsidRPr="003D7322" w:rsidRDefault="00000000">
      <w:pPr>
        <w:ind w:left="352"/>
        <w:rPr>
          <w:sz w:val="28"/>
          <w:szCs w:val="28"/>
        </w:rPr>
      </w:pPr>
      <w:hyperlink r:id="rId19" w:history="1">
        <w:r w:rsidR="003D7322" w:rsidRPr="003D7322">
          <w:rPr>
            <w:rStyle w:val="Hyperlink"/>
            <w:sz w:val="28"/>
            <w:szCs w:val="28"/>
            <w:u w:val="none"/>
          </w:rPr>
          <w:t>www.TutorialsPoint.com</w:t>
        </w:r>
      </w:hyperlink>
    </w:p>
    <w:p w14:paraId="39D9D650" w14:textId="4C2D8584" w:rsidR="003D7322" w:rsidRPr="003D7322" w:rsidRDefault="003D7322">
      <w:pPr>
        <w:ind w:left="352"/>
        <w:rPr>
          <w:sz w:val="28"/>
          <w:szCs w:val="28"/>
        </w:rPr>
      </w:pPr>
    </w:p>
    <w:p w14:paraId="0968084D" w14:textId="66C7558D" w:rsidR="003D7322" w:rsidRPr="003D7322" w:rsidRDefault="00000000">
      <w:pPr>
        <w:ind w:left="352"/>
        <w:rPr>
          <w:sz w:val="28"/>
          <w:szCs w:val="28"/>
        </w:rPr>
      </w:pPr>
      <w:hyperlink r:id="rId20" w:history="1">
        <w:r w:rsidR="00C97D08" w:rsidRPr="00F672E0">
          <w:rPr>
            <w:rStyle w:val="Hyperlink"/>
            <w:sz w:val="28"/>
            <w:szCs w:val="28"/>
          </w:rPr>
          <w:t>www.youtube.com</w:t>
        </w:r>
      </w:hyperlink>
    </w:p>
    <w:p w14:paraId="522ACCAE" w14:textId="77777777" w:rsidR="003D7322" w:rsidRDefault="003D7322">
      <w:pPr>
        <w:ind w:left="352"/>
        <w:rPr>
          <w:sz w:val="28"/>
          <w:szCs w:val="28"/>
        </w:rPr>
      </w:pPr>
    </w:p>
    <w:p w14:paraId="2DF9EE9B" w14:textId="77777777" w:rsidR="008F6BC0" w:rsidRPr="00646585" w:rsidRDefault="008F6BC0">
      <w:pPr>
        <w:ind w:left="352"/>
        <w:rPr>
          <w:sz w:val="28"/>
          <w:szCs w:val="28"/>
        </w:rPr>
      </w:pPr>
    </w:p>
    <w:p w14:paraId="4924BB57" w14:textId="77777777" w:rsidR="00525EBA" w:rsidRDefault="00525EBA">
      <w:pPr>
        <w:ind w:left="352"/>
        <w:rPr>
          <w:sz w:val="28"/>
          <w:szCs w:val="28"/>
        </w:rPr>
      </w:pPr>
    </w:p>
    <w:p w14:paraId="7C5C3DF5" w14:textId="77777777" w:rsidR="000A4DD7" w:rsidRDefault="000A4DD7">
      <w:pPr>
        <w:ind w:left="352"/>
        <w:rPr>
          <w:sz w:val="28"/>
          <w:szCs w:val="28"/>
        </w:rPr>
      </w:pPr>
    </w:p>
    <w:p w14:paraId="79C1CB73" w14:textId="77777777" w:rsidR="000A4DD7" w:rsidRDefault="000A4DD7">
      <w:pPr>
        <w:ind w:left="352"/>
        <w:rPr>
          <w:sz w:val="28"/>
          <w:szCs w:val="28"/>
        </w:rPr>
      </w:pPr>
    </w:p>
    <w:p w14:paraId="1AA6E6E7" w14:textId="77777777" w:rsidR="000A4DD7" w:rsidRDefault="000A4DD7">
      <w:pPr>
        <w:ind w:left="352"/>
        <w:rPr>
          <w:sz w:val="28"/>
          <w:szCs w:val="28"/>
        </w:rPr>
      </w:pPr>
    </w:p>
    <w:p w14:paraId="0FF4E398" w14:textId="77777777" w:rsidR="000A4DD7" w:rsidRDefault="000A4DD7">
      <w:pPr>
        <w:ind w:left="352"/>
        <w:rPr>
          <w:sz w:val="28"/>
          <w:szCs w:val="28"/>
        </w:rPr>
      </w:pPr>
    </w:p>
    <w:p w14:paraId="40CBF01F" w14:textId="77777777" w:rsidR="00705B8E" w:rsidRDefault="00705B8E">
      <w:pPr>
        <w:spacing w:line="200" w:lineRule="exact"/>
      </w:pPr>
    </w:p>
    <w:p w14:paraId="6AC7AE0D" w14:textId="77777777" w:rsidR="00705B8E" w:rsidRDefault="00705B8E">
      <w:pPr>
        <w:spacing w:line="200" w:lineRule="exact"/>
      </w:pPr>
    </w:p>
    <w:sectPr w:rsidR="00705B8E" w:rsidSect="00FD0CA1">
      <w:pgSz w:w="12240" w:h="15840"/>
      <w:pgMar w:top="1360" w:right="172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2C3F6" w14:textId="77777777" w:rsidR="00CF2D29" w:rsidRDefault="00CF2D29" w:rsidP="005459FD">
      <w:r>
        <w:separator/>
      </w:r>
    </w:p>
    <w:p w14:paraId="64C47BD9" w14:textId="77777777" w:rsidR="00CF2D29" w:rsidRDefault="00CF2D29"/>
  </w:endnote>
  <w:endnote w:type="continuationSeparator" w:id="0">
    <w:p w14:paraId="2A4CFE47" w14:textId="77777777" w:rsidR="00CF2D29" w:rsidRDefault="00CF2D29" w:rsidP="005459FD">
      <w:r>
        <w:continuationSeparator/>
      </w:r>
    </w:p>
    <w:p w14:paraId="66C3A8F5" w14:textId="77777777" w:rsidR="00CF2D29" w:rsidRDefault="00CF2D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hnschrift SemiLight SemiConde">
    <w:panose1 w:val="020B0502040204020203"/>
    <w:charset w:val="00"/>
    <w:family w:val="swiss"/>
    <w:pitch w:val="variable"/>
    <w:sig w:usb0="A00002C7" w:usb1="00000002"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6857452"/>
      <w:docPartObj>
        <w:docPartGallery w:val="Page Numbers (Bottom of Page)"/>
        <w:docPartUnique/>
      </w:docPartObj>
    </w:sdtPr>
    <w:sdtEndPr>
      <w:rPr>
        <w:noProof/>
      </w:rPr>
    </w:sdtEndPr>
    <w:sdtContent>
      <w:p w14:paraId="789E691D" w14:textId="2E183D17" w:rsidR="00131F70" w:rsidRDefault="00131F70">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14:paraId="70337318" w14:textId="77777777" w:rsidR="00131F70" w:rsidRDefault="00131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E9A3AC" w14:textId="77777777" w:rsidR="00CF2D29" w:rsidRDefault="00CF2D29" w:rsidP="005459FD">
      <w:r>
        <w:separator/>
      </w:r>
    </w:p>
    <w:p w14:paraId="5338D5C0" w14:textId="77777777" w:rsidR="00CF2D29" w:rsidRDefault="00CF2D29"/>
  </w:footnote>
  <w:footnote w:type="continuationSeparator" w:id="0">
    <w:p w14:paraId="5E943456" w14:textId="77777777" w:rsidR="00CF2D29" w:rsidRDefault="00CF2D29" w:rsidP="005459FD">
      <w:r>
        <w:continuationSeparator/>
      </w:r>
    </w:p>
    <w:p w14:paraId="76A8B3F6" w14:textId="77777777" w:rsidR="00CF2D29" w:rsidRDefault="00CF2D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17213"/>
    <w:multiLevelType w:val="hybridMultilevel"/>
    <w:tmpl w:val="46A45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AE28A1"/>
    <w:multiLevelType w:val="hybridMultilevel"/>
    <w:tmpl w:val="EFC4ED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6788E"/>
    <w:multiLevelType w:val="hybridMultilevel"/>
    <w:tmpl w:val="DED421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A801BC"/>
    <w:multiLevelType w:val="hybridMultilevel"/>
    <w:tmpl w:val="7BF86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732232"/>
    <w:multiLevelType w:val="hybridMultilevel"/>
    <w:tmpl w:val="A6B28E9E"/>
    <w:lvl w:ilvl="0" w:tplc="A59CFE90">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3E02B7"/>
    <w:multiLevelType w:val="hybridMultilevel"/>
    <w:tmpl w:val="8F9E2584"/>
    <w:lvl w:ilvl="0" w:tplc="7D2A35BA">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EA269E"/>
    <w:multiLevelType w:val="hybridMultilevel"/>
    <w:tmpl w:val="B9A0A9B6"/>
    <w:lvl w:ilvl="0" w:tplc="9424BD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26542"/>
    <w:multiLevelType w:val="hybridMultilevel"/>
    <w:tmpl w:val="B9CC7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72315"/>
    <w:multiLevelType w:val="hybridMultilevel"/>
    <w:tmpl w:val="20B086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9779B5"/>
    <w:multiLevelType w:val="hybridMultilevel"/>
    <w:tmpl w:val="2A4C1A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CC4A1F"/>
    <w:multiLevelType w:val="hybridMultilevel"/>
    <w:tmpl w:val="A420021A"/>
    <w:lvl w:ilvl="0" w:tplc="EB4E9B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B01337"/>
    <w:multiLevelType w:val="hybridMultilevel"/>
    <w:tmpl w:val="BC78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EA7EA3"/>
    <w:multiLevelType w:val="multilevel"/>
    <w:tmpl w:val="1BD65C7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5977BA3"/>
    <w:multiLevelType w:val="hybridMultilevel"/>
    <w:tmpl w:val="4448EC1E"/>
    <w:lvl w:ilvl="0" w:tplc="78327440">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45D5313D"/>
    <w:multiLevelType w:val="hybridMultilevel"/>
    <w:tmpl w:val="710EB0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C97DE6"/>
    <w:multiLevelType w:val="hybridMultilevel"/>
    <w:tmpl w:val="969C81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49688C"/>
    <w:multiLevelType w:val="multilevel"/>
    <w:tmpl w:val="01846EC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5124CA7"/>
    <w:multiLevelType w:val="hybridMultilevel"/>
    <w:tmpl w:val="BA3AD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523935"/>
    <w:multiLevelType w:val="hybridMultilevel"/>
    <w:tmpl w:val="BE16F5FE"/>
    <w:lvl w:ilvl="0" w:tplc="B1DE3C0E">
      <w:numFmt w:val="bullet"/>
      <w:lvlText w:val=""/>
      <w:lvlJc w:val="left"/>
      <w:pPr>
        <w:ind w:left="1000" w:hanging="360"/>
      </w:pPr>
      <w:rPr>
        <w:rFonts w:ascii="Symbol" w:eastAsia="Symbol" w:hAnsi="Symbol" w:cs="Symbol" w:hint="default"/>
        <w:w w:val="100"/>
        <w:sz w:val="26"/>
        <w:szCs w:val="26"/>
        <w:lang w:val="en-US" w:eastAsia="en-US" w:bidi="ar-SA"/>
      </w:rPr>
    </w:lvl>
    <w:lvl w:ilvl="1" w:tplc="646CE54C">
      <w:numFmt w:val="bullet"/>
      <w:lvlText w:val=""/>
      <w:lvlJc w:val="left"/>
      <w:pPr>
        <w:ind w:left="2421" w:hanging="360"/>
      </w:pPr>
      <w:rPr>
        <w:rFonts w:ascii="Symbol" w:eastAsia="Symbol" w:hAnsi="Symbol" w:cs="Symbol" w:hint="default"/>
        <w:w w:val="100"/>
        <w:sz w:val="24"/>
        <w:szCs w:val="24"/>
        <w:lang w:val="en-US" w:eastAsia="en-US" w:bidi="ar-SA"/>
      </w:rPr>
    </w:lvl>
    <w:lvl w:ilvl="2" w:tplc="2C0C24A2">
      <w:numFmt w:val="bullet"/>
      <w:lvlText w:val="•"/>
      <w:lvlJc w:val="left"/>
      <w:pPr>
        <w:ind w:left="3404" w:hanging="360"/>
      </w:pPr>
      <w:rPr>
        <w:rFonts w:hint="default"/>
        <w:lang w:val="en-US" w:eastAsia="en-US" w:bidi="ar-SA"/>
      </w:rPr>
    </w:lvl>
    <w:lvl w:ilvl="3" w:tplc="B3BCE576">
      <w:numFmt w:val="bullet"/>
      <w:lvlText w:val="•"/>
      <w:lvlJc w:val="left"/>
      <w:pPr>
        <w:ind w:left="4388" w:hanging="360"/>
      </w:pPr>
      <w:rPr>
        <w:rFonts w:hint="default"/>
        <w:lang w:val="en-US" w:eastAsia="en-US" w:bidi="ar-SA"/>
      </w:rPr>
    </w:lvl>
    <w:lvl w:ilvl="4" w:tplc="7AE8AF14">
      <w:numFmt w:val="bullet"/>
      <w:lvlText w:val="•"/>
      <w:lvlJc w:val="left"/>
      <w:pPr>
        <w:ind w:left="5373" w:hanging="360"/>
      </w:pPr>
      <w:rPr>
        <w:rFonts w:hint="default"/>
        <w:lang w:val="en-US" w:eastAsia="en-US" w:bidi="ar-SA"/>
      </w:rPr>
    </w:lvl>
    <w:lvl w:ilvl="5" w:tplc="0E08CF50">
      <w:numFmt w:val="bullet"/>
      <w:lvlText w:val="•"/>
      <w:lvlJc w:val="left"/>
      <w:pPr>
        <w:ind w:left="6357" w:hanging="360"/>
      </w:pPr>
      <w:rPr>
        <w:rFonts w:hint="default"/>
        <w:lang w:val="en-US" w:eastAsia="en-US" w:bidi="ar-SA"/>
      </w:rPr>
    </w:lvl>
    <w:lvl w:ilvl="6" w:tplc="C49ADC98">
      <w:numFmt w:val="bullet"/>
      <w:lvlText w:val="•"/>
      <w:lvlJc w:val="left"/>
      <w:pPr>
        <w:ind w:left="7342" w:hanging="360"/>
      </w:pPr>
      <w:rPr>
        <w:rFonts w:hint="default"/>
        <w:lang w:val="en-US" w:eastAsia="en-US" w:bidi="ar-SA"/>
      </w:rPr>
    </w:lvl>
    <w:lvl w:ilvl="7" w:tplc="5EA8D426">
      <w:numFmt w:val="bullet"/>
      <w:lvlText w:val="•"/>
      <w:lvlJc w:val="left"/>
      <w:pPr>
        <w:ind w:left="8326" w:hanging="360"/>
      </w:pPr>
      <w:rPr>
        <w:rFonts w:hint="default"/>
        <w:lang w:val="en-US" w:eastAsia="en-US" w:bidi="ar-SA"/>
      </w:rPr>
    </w:lvl>
    <w:lvl w:ilvl="8" w:tplc="78141672">
      <w:numFmt w:val="bullet"/>
      <w:lvlText w:val="•"/>
      <w:lvlJc w:val="left"/>
      <w:pPr>
        <w:ind w:left="9311" w:hanging="360"/>
      </w:pPr>
      <w:rPr>
        <w:rFonts w:hint="default"/>
        <w:lang w:val="en-US" w:eastAsia="en-US" w:bidi="ar-SA"/>
      </w:rPr>
    </w:lvl>
  </w:abstractNum>
  <w:abstractNum w:abstractNumId="19" w15:restartNumberingAfterBreak="0">
    <w:nsid w:val="628E28E3"/>
    <w:multiLevelType w:val="multilevel"/>
    <w:tmpl w:val="73C85C4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410"/>
        </w:tabs>
        <w:ind w:left="441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0" w15:restartNumberingAfterBreak="0">
    <w:nsid w:val="69DD17AA"/>
    <w:multiLevelType w:val="hybridMultilevel"/>
    <w:tmpl w:val="33BC23F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1" w15:restartNumberingAfterBreak="0">
    <w:nsid w:val="6E1A2572"/>
    <w:multiLevelType w:val="hybridMultilevel"/>
    <w:tmpl w:val="61242B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19D5421"/>
    <w:multiLevelType w:val="hybridMultilevel"/>
    <w:tmpl w:val="7AC434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28261D"/>
    <w:multiLevelType w:val="hybridMultilevel"/>
    <w:tmpl w:val="7144D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192FAA"/>
    <w:multiLevelType w:val="hybridMultilevel"/>
    <w:tmpl w:val="B8D8DE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387464">
    <w:abstractNumId w:val="19"/>
  </w:num>
  <w:num w:numId="2" w16cid:durableId="353728563">
    <w:abstractNumId w:val="7"/>
  </w:num>
  <w:num w:numId="3" w16cid:durableId="1639143802">
    <w:abstractNumId w:val="19"/>
  </w:num>
  <w:num w:numId="4" w16cid:durableId="417213229">
    <w:abstractNumId w:val="19"/>
  </w:num>
  <w:num w:numId="5" w16cid:durableId="147476005">
    <w:abstractNumId w:val="19"/>
  </w:num>
  <w:num w:numId="6" w16cid:durableId="1115296532">
    <w:abstractNumId w:val="21"/>
  </w:num>
  <w:num w:numId="7" w16cid:durableId="1434739589">
    <w:abstractNumId w:val="16"/>
  </w:num>
  <w:num w:numId="8" w16cid:durableId="378365277">
    <w:abstractNumId w:val="12"/>
  </w:num>
  <w:num w:numId="9" w16cid:durableId="383337685">
    <w:abstractNumId w:val="23"/>
  </w:num>
  <w:num w:numId="10" w16cid:durableId="1396855673">
    <w:abstractNumId w:val="13"/>
  </w:num>
  <w:num w:numId="11" w16cid:durableId="425343996">
    <w:abstractNumId w:val="6"/>
  </w:num>
  <w:num w:numId="12" w16cid:durableId="1903060518">
    <w:abstractNumId w:val="20"/>
  </w:num>
  <w:num w:numId="13" w16cid:durableId="50158227">
    <w:abstractNumId w:val="24"/>
  </w:num>
  <w:num w:numId="14" w16cid:durableId="1635137693">
    <w:abstractNumId w:val="15"/>
  </w:num>
  <w:num w:numId="15" w16cid:durableId="1028527632">
    <w:abstractNumId w:val="10"/>
  </w:num>
  <w:num w:numId="16" w16cid:durableId="97062161">
    <w:abstractNumId w:val="11"/>
  </w:num>
  <w:num w:numId="17" w16cid:durableId="880478293">
    <w:abstractNumId w:val="5"/>
  </w:num>
  <w:num w:numId="18" w16cid:durableId="129833194">
    <w:abstractNumId w:val="18"/>
  </w:num>
  <w:num w:numId="19" w16cid:durableId="425810835">
    <w:abstractNumId w:val="4"/>
  </w:num>
  <w:num w:numId="20" w16cid:durableId="1753697378">
    <w:abstractNumId w:val="8"/>
  </w:num>
  <w:num w:numId="21" w16cid:durableId="337658590">
    <w:abstractNumId w:val="9"/>
  </w:num>
  <w:num w:numId="22" w16cid:durableId="1796561567">
    <w:abstractNumId w:val="1"/>
  </w:num>
  <w:num w:numId="23" w16cid:durableId="1926958589">
    <w:abstractNumId w:val="3"/>
  </w:num>
  <w:num w:numId="24" w16cid:durableId="1700660846">
    <w:abstractNumId w:val="17"/>
  </w:num>
  <w:num w:numId="25" w16cid:durableId="637030209">
    <w:abstractNumId w:val="14"/>
  </w:num>
  <w:num w:numId="26" w16cid:durableId="1399743260">
    <w:abstractNumId w:val="0"/>
  </w:num>
  <w:num w:numId="27" w16cid:durableId="599289962">
    <w:abstractNumId w:val="22"/>
  </w:num>
  <w:num w:numId="28" w16cid:durableId="147672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8E"/>
    <w:rsid w:val="000014FF"/>
    <w:rsid w:val="000030CF"/>
    <w:rsid w:val="0001142D"/>
    <w:rsid w:val="00012CE6"/>
    <w:rsid w:val="00026B6B"/>
    <w:rsid w:val="00031813"/>
    <w:rsid w:val="00034962"/>
    <w:rsid w:val="000512F1"/>
    <w:rsid w:val="0005242D"/>
    <w:rsid w:val="00064E8D"/>
    <w:rsid w:val="00073852"/>
    <w:rsid w:val="00075078"/>
    <w:rsid w:val="00075286"/>
    <w:rsid w:val="000758D7"/>
    <w:rsid w:val="0007759F"/>
    <w:rsid w:val="00080F64"/>
    <w:rsid w:val="00084FFD"/>
    <w:rsid w:val="000903A2"/>
    <w:rsid w:val="000A4DD7"/>
    <w:rsid w:val="000A6C87"/>
    <w:rsid w:val="000A7DD1"/>
    <w:rsid w:val="000B21F6"/>
    <w:rsid w:val="000B2E0A"/>
    <w:rsid w:val="000B4403"/>
    <w:rsid w:val="000B61A8"/>
    <w:rsid w:val="000B6AD8"/>
    <w:rsid w:val="000B7FDF"/>
    <w:rsid w:val="000C76FC"/>
    <w:rsid w:val="000D009D"/>
    <w:rsid w:val="000D0D66"/>
    <w:rsid w:val="000D3AAE"/>
    <w:rsid w:val="000F06D9"/>
    <w:rsid w:val="000F31E6"/>
    <w:rsid w:val="000F418E"/>
    <w:rsid w:val="000F7A00"/>
    <w:rsid w:val="00100D16"/>
    <w:rsid w:val="00101139"/>
    <w:rsid w:val="00101F2D"/>
    <w:rsid w:val="001029E8"/>
    <w:rsid w:val="0010611A"/>
    <w:rsid w:val="00106519"/>
    <w:rsid w:val="001277CC"/>
    <w:rsid w:val="00130478"/>
    <w:rsid w:val="00130F41"/>
    <w:rsid w:val="00131F70"/>
    <w:rsid w:val="00133A96"/>
    <w:rsid w:val="00137225"/>
    <w:rsid w:val="00137752"/>
    <w:rsid w:val="0014584E"/>
    <w:rsid w:val="001505C8"/>
    <w:rsid w:val="00150CB9"/>
    <w:rsid w:val="00151C0E"/>
    <w:rsid w:val="00151CD1"/>
    <w:rsid w:val="00153B03"/>
    <w:rsid w:val="00157780"/>
    <w:rsid w:val="001654C5"/>
    <w:rsid w:val="00167755"/>
    <w:rsid w:val="001679F2"/>
    <w:rsid w:val="00174D50"/>
    <w:rsid w:val="00175565"/>
    <w:rsid w:val="001818DC"/>
    <w:rsid w:val="00182857"/>
    <w:rsid w:val="0018326D"/>
    <w:rsid w:val="00184F4E"/>
    <w:rsid w:val="0018772A"/>
    <w:rsid w:val="00194E6A"/>
    <w:rsid w:val="00196AFA"/>
    <w:rsid w:val="001A2FBC"/>
    <w:rsid w:val="001A4943"/>
    <w:rsid w:val="001B1656"/>
    <w:rsid w:val="001B4903"/>
    <w:rsid w:val="001B4AAB"/>
    <w:rsid w:val="001B4EEA"/>
    <w:rsid w:val="001B6D08"/>
    <w:rsid w:val="001C140C"/>
    <w:rsid w:val="001C6CA8"/>
    <w:rsid w:val="001D312F"/>
    <w:rsid w:val="001D3D68"/>
    <w:rsid w:val="001D7A6F"/>
    <w:rsid w:val="001E24A0"/>
    <w:rsid w:val="001E553C"/>
    <w:rsid w:val="001E6E7B"/>
    <w:rsid w:val="00200488"/>
    <w:rsid w:val="0020317D"/>
    <w:rsid w:val="0020717E"/>
    <w:rsid w:val="00207AB6"/>
    <w:rsid w:val="002145FF"/>
    <w:rsid w:val="00222410"/>
    <w:rsid w:val="00224F85"/>
    <w:rsid w:val="00232668"/>
    <w:rsid w:val="00234D06"/>
    <w:rsid w:val="00236484"/>
    <w:rsid w:val="002432F9"/>
    <w:rsid w:val="00245536"/>
    <w:rsid w:val="00245FCE"/>
    <w:rsid w:val="00255883"/>
    <w:rsid w:val="00261260"/>
    <w:rsid w:val="00264314"/>
    <w:rsid w:val="00270C63"/>
    <w:rsid w:val="00272FAF"/>
    <w:rsid w:val="0029066E"/>
    <w:rsid w:val="002927DC"/>
    <w:rsid w:val="0029284E"/>
    <w:rsid w:val="002935D7"/>
    <w:rsid w:val="00294205"/>
    <w:rsid w:val="00295647"/>
    <w:rsid w:val="00295C29"/>
    <w:rsid w:val="00297B29"/>
    <w:rsid w:val="002B003D"/>
    <w:rsid w:val="002B201E"/>
    <w:rsid w:val="002B376E"/>
    <w:rsid w:val="002B43D9"/>
    <w:rsid w:val="002B64E1"/>
    <w:rsid w:val="002C0F7D"/>
    <w:rsid w:val="002C5239"/>
    <w:rsid w:val="002C6BD7"/>
    <w:rsid w:val="002C7487"/>
    <w:rsid w:val="002D2E6C"/>
    <w:rsid w:val="002D3D74"/>
    <w:rsid w:val="002E169E"/>
    <w:rsid w:val="002E3917"/>
    <w:rsid w:val="002E69F5"/>
    <w:rsid w:val="002F01FB"/>
    <w:rsid w:val="002F16F1"/>
    <w:rsid w:val="00301E78"/>
    <w:rsid w:val="00304B21"/>
    <w:rsid w:val="00307691"/>
    <w:rsid w:val="00307A17"/>
    <w:rsid w:val="00311956"/>
    <w:rsid w:val="00313812"/>
    <w:rsid w:val="00317712"/>
    <w:rsid w:val="00322D03"/>
    <w:rsid w:val="003256EB"/>
    <w:rsid w:val="00325712"/>
    <w:rsid w:val="0032661C"/>
    <w:rsid w:val="0033017C"/>
    <w:rsid w:val="003331EE"/>
    <w:rsid w:val="003333BD"/>
    <w:rsid w:val="00334E49"/>
    <w:rsid w:val="003405F2"/>
    <w:rsid w:val="00341128"/>
    <w:rsid w:val="00344681"/>
    <w:rsid w:val="003464CF"/>
    <w:rsid w:val="003506A8"/>
    <w:rsid w:val="003530A0"/>
    <w:rsid w:val="003556A9"/>
    <w:rsid w:val="0036012E"/>
    <w:rsid w:val="00360EBE"/>
    <w:rsid w:val="00361516"/>
    <w:rsid w:val="00372648"/>
    <w:rsid w:val="00372E56"/>
    <w:rsid w:val="00373639"/>
    <w:rsid w:val="0037397A"/>
    <w:rsid w:val="003775C2"/>
    <w:rsid w:val="003776EB"/>
    <w:rsid w:val="00380B7C"/>
    <w:rsid w:val="00384A73"/>
    <w:rsid w:val="00390E22"/>
    <w:rsid w:val="003921FD"/>
    <w:rsid w:val="00392B69"/>
    <w:rsid w:val="00393237"/>
    <w:rsid w:val="003A4906"/>
    <w:rsid w:val="003A63B5"/>
    <w:rsid w:val="003A738E"/>
    <w:rsid w:val="003B0517"/>
    <w:rsid w:val="003B0FE8"/>
    <w:rsid w:val="003B33B8"/>
    <w:rsid w:val="003C0471"/>
    <w:rsid w:val="003C3D41"/>
    <w:rsid w:val="003C4566"/>
    <w:rsid w:val="003C4919"/>
    <w:rsid w:val="003D21DC"/>
    <w:rsid w:val="003D2A9D"/>
    <w:rsid w:val="003D6177"/>
    <w:rsid w:val="003D7322"/>
    <w:rsid w:val="003E2D0C"/>
    <w:rsid w:val="003E77BB"/>
    <w:rsid w:val="003F1E8A"/>
    <w:rsid w:val="003F3514"/>
    <w:rsid w:val="00400495"/>
    <w:rsid w:val="00401916"/>
    <w:rsid w:val="00402AA0"/>
    <w:rsid w:val="00411399"/>
    <w:rsid w:val="00414A11"/>
    <w:rsid w:val="00427110"/>
    <w:rsid w:val="0043138B"/>
    <w:rsid w:val="00441D68"/>
    <w:rsid w:val="00442E58"/>
    <w:rsid w:val="00453F36"/>
    <w:rsid w:val="004552DB"/>
    <w:rsid w:val="0047154E"/>
    <w:rsid w:val="00472FD0"/>
    <w:rsid w:val="00474F08"/>
    <w:rsid w:val="004804EF"/>
    <w:rsid w:val="00484188"/>
    <w:rsid w:val="0048588B"/>
    <w:rsid w:val="00485A07"/>
    <w:rsid w:val="00490BC6"/>
    <w:rsid w:val="00491B18"/>
    <w:rsid w:val="00492CAC"/>
    <w:rsid w:val="00492D90"/>
    <w:rsid w:val="004960D2"/>
    <w:rsid w:val="00497B39"/>
    <w:rsid w:val="004A13FC"/>
    <w:rsid w:val="004B2A57"/>
    <w:rsid w:val="004B5488"/>
    <w:rsid w:val="004C0955"/>
    <w:rsid w:val="004C12F3"/>
    <w:rsid w:val="004C3F70"/>
    <w:rsid w:val="004D51F5"/>
    <w:rsid w:val="004E2F0B"/>
    <w:rsid w:val="004F0387"/>
    <w:rsid w:val="004F1734"/>
    <w:rsid w:val="004F2273"/>
    <w:rsid w:val="004F46D0"/>
    <w:rsid w:val="00501D10"/>
    <w:rsid w:val="00501EA6"/>
    <w:rsid w:val="00510B8F"/>
    <w:rsid w:val="005209BB"/>
    <w:rsid w:val="00525EBA"/>
    <w:rsid w:val="00533B4B"/>
    <w:rsid w:val="0054303C"/>
    <w:rsid w:val="0054479A"/>
    <w:rsid w:val="0054513D"/>
    <w:rsid w:val="005459FD"/>
    <w:rsid w:val="00545A39"/>
    <w:rsid w:val="005474A6"/>
    <w:rsid w:val="00550E88"/>
    <w:rsid w:val="005511D0"/>
    <w:rsid w:val="00554C7A"/>
    <w:rsid w:val="00560354"/>
    <w:rsid w:val="00575062"/>
    <w:rsid w:val="00576E3E"/>
    <w:rsid w:val="00584A9A"/>
    <w:rsid w:val="0058776D"/>
    <w:rsid w:val="0059113B"/>
    <w:rsid w:val="005B19DE"/>
    <w:rsid w:val="005B2AC1"/>
    <w:rsid w:val="005B3EEA"/>
    <w:rsid w:val="005C4AFE"/>
    <w:rsid w:val="005C5B90"/>
    <w:rsid w:val="005D00AF"/>
    <w:rsid w:val="005D235D"/>
    <w:rsid w:val="005D2AB7"/>
    <w:rsid w:val="005D306F"/>
    <w:rsid w:val="005D5FDA"/>
    <w:rsid w:val="005E1DC7"/>
    <w:rsid w:val="005E36ED"/>
    <w:rsid w:val="005E6BE4"/>
    <w:rsid w:val="005F66C1"/>
    <w:rsid w:val="005F707B"/>
    <w:rsid w:val="005F7558"/>
    <w:rsid w:val="006037E0"/>
    <w:rsid w:val="006067FA"/>
    <w:rsid w:val="0061070A"/>
    <w:rsid w:val="00611207"/>
    <w:rsid w:val="00611335"/>
    <w:rsid w:val="0061178F"/>
    <w:rsid w:val="00615A60"/>
    <w:rsid w:val="00621260"/>
    <w:rsid w:val="006250BF"/>
    <w:rsid w:val="00626A1A"/>
    <w:rsid w:val="00627923"/>
    <w:rsid w:val="00632C67"/>
    <w:rsid w:val="0063507C"/>
    <w:rsid w:val="006360DC"/>
    <w:rsid w:val="0064343D"/>
    <w:rsid w:val="00646585"/>
    <w:rsid w:val="006527BB"/>
    <w:rsid w:val="00653825"/>
    <w:rsid w:val="0065562A"/>
    <w:rsid w:val="00664C06"/>
    <w:rsid w:val="006665F2"/>
    <w:rsid w:val="00674E14"/>
    <w:rsid w:val="00676A71"/>
    <w:rsid w:val="00677863"/>
    <w:rsid w:val="00680794"/>
    <w:rsid w:val="00681CF7"/>
    <w:rsid w:val="00686127"/>
    <w:rsid w:val="0068618E"/>
    <w:rsid w:val="006A02E3"/>
    <w:rsid w:val="006A1656"/>
    <w:rsid w:val="006A5E46"/>
    <w:rsid w:val="006B0BCA"/>
    <w:rsid w:val="006B106C"/>
    <w:rsid w:val="006B44F1"/>
    <w:rsid w:val="006B609C"/>
    <w:rsid w:val="006B7D6B"/>
    <w:rsid w:val="006C7F80"/>
    <w:rsid w:val="006D10F3"/>
    <w:rsid w:val="006D4808"/>
    <w:rsid w:val="006D5B6C"/>
    <w:rsid w:val="006D5EE8"/>
    <w:rsid w:val="006E43EA"/>
    <w:rsid w:val="006E660E"/>
    <w:rsid w:val="006F05C5"/>
    <w:rsid w:val="006F17CD"/>
    <w:rsid w:val="006F73A2"/>
    <w:rsid w:val="00702239"/>
    <w:rsid w:val="00705B8E"/>
    <w:rsid w:val="00707EE5"/>
    <w:rsid w:val="007112FE"/>
    <w:rsid w:val="00714840"/>
    <w:rsid w:val="007225AD"/>
    <w:rsid w:val="0073207C"/>
    <w:rsid w:val="00735F4B"/>
    <w:rsid w:val="00737A3C"/>
    <w:rsid w:val="00737C3A"/>
    <w:rsid w:val="007418C7"/>
    <w:rsid w:val="00742556"/>
    <w:rsid w:val="00743B2C"/>
    <w:rsid w:val="00747715"/>
    <w:rsid w:val="00750B77"/>
    <w:rsid w:val="00754C05"/>
    <w:rsid w:val="00766F0F"/>
    <w:rsid w:val="00772A5D"/>
    <w:rsid w:val="00781451"/>
    <w:rsid w:val="00782F34"/>
    <w:rsid w:val="00783ECA"/>
    <w:rsid w:val="0078405D"/>
    <w:rsid w:val="00784F8A"/>
    <w:rsid w:val="00790B2C"/>
    <w:rsid w:val="00796731"/>
    <w:rsid w:val="007A2A47"/>
    <w:rsid w:val="007A46FA"/>
    <w:rsid w:val="007B2218"/>
    <w:rsid w:val="007B3A3D"/>
    <w:rsid w:val="007B61E2"/>
    <w:rsid w:val="007B6B24"/>
    <w:rsid w:val="007C04F4"/>
    <w:rsid w:val="007C32DA"/>
    <w:rsid w:val="007C55DB"/>
    <w:rsid w:val="007D4198"/>
    <w:rsid w:val="007D6DA4"/>
    <w:rsid w:val="007D7312"/>
    <w:rsid w:val="007E1A24"/>
    <w:rsid w:val="007E2DD8"/>
    <w:rsid w:val="007E3D54"/>
    <w:rsid w:val="007F076A"/>
    <w:rsid w:val="007F4787"/>
    <w:rsid w:val="00800D6B"/>
    <w:rsid w:val="0080313A"/>
    <w:rsid w:val="00803962"/>
    <w:rsid w:val="00807A7E"/>
    <w:rsid w:val="00816265"/>
    <w:rsid w:val="00817496"/>
    <w:rsid w:val="0082147D"/>
    <w:rsid w:val="00826953"/>
    <w:rsid w:val="00832B30"/>
    <w:rsid w:val="008479A9"/>
    <w:rsid w:val="0085267D"/>
    <w:rsid w:val="00857634"/>
    <w:rsid w:val="00861144"/>
    <w:rsid w:val="00870950"/>
    <w:rsid w:val="00871A18"/>
    <w:rsid w:val="00877D59"/>
    <w:rsid w:val="00881752"/>
    <w:rsid w:val="00882F98"/>
    <w:rsid w:val="0088634D"/>
    <w:rsid w:val="00887E39"/>
    <w:rsid w:val="008917DB"/>
    <w:rsid w:val="0089261C"/>
    <w:rsid w:val="008A41AE"/>
    <w:rsid w:val="008A5DC2"/>
    <w:rsid w:val="008A64B7"/>
    <w:rsid w:val="008A71BF"/>
    <w:rsid w:val="008B09DD"/>
    <w:rsid w:val="008B3FC6"/>
    <w:rsid w:val="008B6B38"/>
    <w:rsid w:val="008C38F5"/>
    <w:rsid w:val="008C4B14"/>
    <w:rsid w:val="008C6B65"/>
    <w:rsid w:val="008D1076"/>
    <w:rsid w:val="008D1E1D"/>
    <w:rsid w:val="008D224A"/>
    <w:rsid w:val="008D530D"/>
    <w:rsid w:val="008D7634"/>
    <w:rsid w:val="008E02A3"/>
    <w:rsid w:val="008F4552"/>
    <w:rsid w:val="008F6BC0"/>
    <w:rsid w:val="00901C3F"/>
    <w:rsid w:val="00911C31"/>
    <w:rsid w:val="009168F1"/>
    <w:rsid w:val="00920E7D"/>
    <w:rsid w:val="00922907"/>
    <w:rsid w:val="00927A3E"/>
    <w:rsid w:val="00930D49"/>
    <w:rsid w:val="00932783"/>
    <w:rsid w:val="009356DA"/>
    <w:rsid w:val="0094210B"/>
    <w:rsid w:val="009512B9"/>
    <w:rsid w:val="0095159A"/>
    <w:rsid w:val="0095213F"/>
    <w:rsid w:val="009650ED"/>
    <w:rsid w:val="00976F21"/>
    <w:rsid w:val="00990DA4"/>
    <w:rsid w:val="00990F85"/>
    <w:rsid w:val="00992ABD"/>
    <w:rsid w:val="0099578B"/>
    <w:rsid w:val="009B069E"/>
    <w:rsid w:val="009B20D1"/>
    <w:rsid w:val="009C1414"/>
    <w:rsid w:val="009C2B7D"/>
    <w:rsid w:val="009C6177"/>
    <w:rsid w:val="009D0550"/>
    <w:rsid w:val="009D0F58"/>
    <w:rsid w:val="009D48BA"/>
    <w:rsid w:val="009D78EE"/>
    <w:rsid w:val="009E71D0"/>
    <w:rsid w:val="009F23C3"/>
    <w:rsid w:val="009F5C41"/>
    <w:rsid w:val="00A061C1"/>
    <w:rsid w:val="00A1736A"/>
    <w:rsid w:val="00A20B30"/>
    <w:rsid w:val="00A274F8"/>
    <w:rsid w:val="00A30153"/>
    <w:rsid w:val="00A32185"/>
    <w:rsid w:val="00A4063F"/>
    <w:rsid w:val="00A5250C"/>
    <w:rsid w:val="00A574A9"/>
    <w:rsid w:val="00A62132"/>
    <w:rsid w:val="00A630EC"/>
    <w:rsid w:val="00A640A2"/>
    <w:rsid w:val="00A82667"/>
    <w:rsid w:val="00A84387"/>
    <w:rsid w:val="00A909DF"/>
    <w:rsid w:val="00AA7A79"/>
    <w:rsid w:val="00AA7B6D"/>
    <w:rsid w:val="00AB2041"/>
    <w:rsid w:val="00AB5CF7"/>
    <w:rsid w:val="00AB6DB6"/>
    <w:rsid w:val="00AC526E"/>
    <w:rsid w:val="00AD0944"/>
    <w:rsid w:val="00AD24DD"/>
    <w:rsid w:val="00AD66D5"/>
    <w:rsid w:val="00AE0B9C"/>
    <w:rsid w:val="00AE15DA"/>
    <w:rsid w:val="00AE32FC"/>
    <w:rsid w:val="00AE348D"/>
    <w:rsid w:val="00AE5218"/>
    <w:rsid w:val="00AE6828"/>
    <w:rsid w:val="00AE6E8A"/>
    <w:rsid w:val="00AF02F2"/>
    <w:rsid w:val="00AF04E6"/>
    <w:rsid w:val="00AF3971"/>
    <w:rsid w:val="00AF4BB5"/>
    <w:rsid w:val="00AF6828"/>
    <w:rsid w:val="00B023CE"/>
    <w:rsid w:val="00B06B5B"/>
    <w:rsid w:val="00B11931"/>
    <w:rsid w:val="00B11B68"/>
    <w:rsid w:val="00B12066"/>
    <w:rsid w:val="00B1357E"/>
    <w:rsid w:val="00B15053"/>
    <w:rsid w:val="00B153E0"/>
    <w:rsid w:val="00B15AA0"/>
    <w:rsid w:val="00B24F31"/>
    <w:rsid w:val="00B25C41"/>
    <w:rsid w:val="00B26866"/>
    <w:rsid w:val="00B31400"/>
    <w:rsid w:val="00B33028"/>
    <w:rsid w:val="00B408FC"/>
    <w:rsid w:val="00B412B0"/>
    <w:rsid w:val="00B41847"/>
    <w:rsid w:val="00B418C4"/>
    <w:rsid w:val="00B45CC4"/>
    <w:rsid w:val="00B45D18"/>
    <w:rsid w:val="00B51E9D"/>
    <w:rsid w:val="00B5621F"/>
    <w:rsid w:val="00B57330"/>
    <w:rsid w:val="00B63550"/>
    <w:rsid w:val="00B7173A"/>
    <w:rsid w:val="00B72D9F"/>
    <w:rsid w:val="00B72F9E"/>
    <w:rsid w:val="00B75639"/>
    <w:rsid w:val="00B76289"/>
    <w:rsid w:val="00B85396"/>
    <w:rsid w:val="00B860A2"/>
    <w:rsid w:val="00B863E7"/>
    <w:rsid w:val="00B86AC6"/>
    <w:rsid w:val="00B87981"/>
    <w:rsid w:val="00B93322"/>
    <w:rsid w:val="00B95B10"/>
    <w:rsid w:val="00B97A09"/>
    <w:rsid w:val="00BA6445"/>
    <w:rsid w:val="00BB2BA2"/>
    <w:rsid w:val="00BB4F4F"/>
    <w:rsid w:val="00BB7C82"/>
    <w:rsid w:val="00BC2B39"/>
    <w:rsid w:val="00BD1363"/>
    <w:rsid w:val="00BE1264"/>
    <w:rsid w:val="00BF0D91"/>
    <w:rsid w:val="00BF1B8D"/>
    <w:rsid w:val="00BF3B4D"/>
    <w:rsid w:val="00BF52AA"/>
    <w:rsid w:val="00BF6EBC"/>
    <w:rsid w:val="00C004D1"/>
    <w:rsid w:val="00C03C7F"/>
    <w:rsid w:val="00C0754A"/>
    <w:rsid w:val="00C0772D"/>
    <w:rsid w:val="00C1110B"/>
    <w:rsid w:val="00C1634A"/>
    <w:rsid w:val="00C217D9"/>
    <w:rsid w:val="00C22E4E"/>
    <w:rsid w:val="00C241B9"/>
    <w:rsid w:val="00C31F20"/>
    <w:rsid w:val="00C3351F"/>
    <w:rsid w:val="00C40C50"/>
    <w:rsid w:val="00C41BE9"/>
    <w:rsid w:val="00C42EAE"/>
    <w:rsid w:val="00C46195"/>
    <w:rsid w:val="00C56634"/>
    <w:rsid w:val="00C57E60"/>
    <w:rsid w:val="00C70212"/>
    <w:rsid w:val="00C703AB"/>
    <w:rsid w:val="00C7066E"/>
    <w:rsid w:val="00C71FC3"/>
    <w:rsid w:val="00C720B8"/>
    <w:rsid w:val="00C84832"/>
    <w:rsid w:val="00C9414E"/>
    <w:rsid w:val="00C97D08"/>
    <w:rsid w:val="00CA1756"/>
    <w:rsid w:val="00CA1EF4"/>
    <w:rsid w:val="00CA38E3"/>
    <w:rsid w:val="00CA428F"/>
    <w:rsid w:val="00CA43F1"/>
    <w:rsid w:val="00CA46C0"/>
    <w:rsid w:val="00CA4F8D"/>
    <w:rsid w:val="00CB0819"/>
    <w:rsid w:val="00CB096D"/>
    <w:rsid w:val="00CB25A1"/>
    <w:rsid w:val="00CB5C01"/>
    <w:rsid w:val="00CB7E46"/>
    <w:rsid w:val="00CC3798"/>
    <w:rsid w:val="00CC3981"/>
    <w:rsid w:val="00CC3EB5"/>
    <w:rsid w:val="00CE1764"/>
    <w:rsid w:val="00CF1FD1"/>
    <w:rsid w:val="00CF2D29"/>
    <w:rsid w:val="00D01E32"/>
    <w:rsid w:val="00D056DA"/>
    <w:rsid w:val="00D0587C"/>
    <w:rsid w:val="00D079A4"/>
    <w:rsid w:val="00D10DA8"/>
    <w:rsid w:val="00D15AD9"/>
    <w:rsid w:val="00D15F3D"/>
    <w:rsid w:val="00D16563"/>
    <w:rsid w:val="00D17E53"/>
    <w:rsid w:val="00D25897"/>
    <w:rsid w:val="00D26739"/>
    <w:rsid w:val="00D2750E"/>
    <w:rsid w:val="00D3379E"/>
    <w:rsid w:val="00D364A8"/>
    <w:rsid w:val="00D43F22"/>
    <w:rsid w:val="00D4423E"/>
    <w:rsid w:val="00D45D51"/>
    <w:rsid w:val="00D51479"/>
    <w:rsid w:val="00D547BF"/>
    <w:rsid w:val="00D554EF"/>
    <w:rsid w:val="00D55857"/>
    <w:rsid w:val="00D57F52"/>
    <w:rsid w:val="00D74A65"/>
    <w:rsid w:val="00D91FD9"/>
    <w:rsid w:val="00D9419F"/>
    <w:rsid w:val="00D95E52"/>
    <w:rsid w:val="00D97983"/>
    <w:rsid w:val="00DA1364"/>
    <w:rsid w:val="00DA6A16"/>
    <w:rsid w:val="00DA760B"/>
    <w:rsid w:val="00DA7691"/>
    <w:rsid w:val="00DB0772"/>
    <w:rsid w:val="00DB4AEE"/>
    <w:rsid w:val="00DB7DD8"/>
    <w:rsid w:val="00DC3C2F"/>
    <w:rsid w:val="00DC65BB"/>
    <w:rsid w:val="00DC7AD8"/>
    <w:rsid w:val="00DD0405"/>
    <w:rsid w:val="00DD1201"/>
    <w:rsid w:val="00DE08F0"/>
    <w:rsid w:val="00DE385E"/>
    <w:rsid w:val="00DE5A0E"/>
    <w:rsid w:val="00DF4611"/>
    <w:rsid w:val="00E0289A"/>
    <w:rsid w:val="00E071EB"/>
    <w:rsid w:val="00E117CD"/>
    <w:rsid w:val="00E11C82"/>
    <w:rsid w:val="00E14EEE"/>
    <w:rsid w:val="00E23853"/>
    <w:rsid w:val="00E25727"/>
    <w:rsid w:val="00E30157"/>
    <w:rsid w:val="00E34472"/>
    <w:rsid w:val="00E3490A"/>
    <w:rsid w:val="00E357E0"/>
    <w:rsid w:val="00E3630D"/>
    <w:rsid w:val="00E4059F"/>
    <w:rsid w:val="00E423F2"/>
    <w:rsid w:val="00E42E96"/>
    <w:rsid w:val="00E509B1"/>
    <w:rsid w:val="00E50AA2"/>
    <w:rsid w:val="00E56124"/>
    <w:rsid w:val="00E622BA"/>
    <w:rsid w:val="00E673A1"/>
    <w:rsid w:val="00E732CA"/>
    <w:rsid w:val="00E74CA5"/>
    <w:rsid w:val="00E77727"/>
    <w:rsid w:val="00E77846"/>
    <w:rsid w:val="00E8210B"/>
    <w:rsid w:val="00E92F62"/>
    <w:rsid w:val="00E95AD9"/>
    <w:rsid w:val="00EA2BEC"/>
    <w:rsid w:val="00EA2EC1"/>
    <w:rsid w:val="00EA4035"/>
    <w:rsid w:val="00EA5131"/>
    <w:rsid w:val="00EB503A"/>
    <w:rsid w:val="00EB6DD3"/>
    <w:rsid w:val="00EC53AA"/>
    <w:rsid w:val="00ED0EDF"/>
    <w:rsid w:val="00ED5B95"/>
    <w:rsid w:val="00EE03AF"/>
    <w:rsid w:val="00EE58DD"/>
    <w:rsid w:val="00EF4351"/>
    <w:rsid w:val="00EF5E50"/>
    <w:rsid w:val="00EF76E5"/>
    <w:rsid w:val="00F057DB"/>
    <w:rsid w:val="00F15151"/>
    <w:rsid w:val="00F1554A"/>
    <w:rsid w:val="00F15D8F"/>
    <w:rsid w:val="00F24485"/>
    <w:rsid w:val="00F25026"/>
    <w:rsid w:val="00F26DA1"/>
    <w:rsid w:val="00F306EA"/>
    <w:rsid w:val="00F4166F"/>
    <w:rsid w:val="00F421F5"/>
    <w:rsid w:val="00F4343D"/>
    <w:rsid w:val="00F43537"/>
    <w:rsid w:val="00F4533C"/>
    <w:rsid w:val="00F60699"/>
    <w:rsid w:val="00F610F9"/>
    <w:rsid w:val="00F72884"/>
    <w:rsid w:val="00F728E3"/>
    <w:rsid w:val="00F762B9"/>
    <w:rsid w:val="00F8064D"/>
    <w:rsid w:val="00F85482"/>
    <w:rsid w:val="00F87175"/>
    <w:rsid w:val="00F872F8"/>
    <w:rsid w:val="00F91019"/>
    <w:rsid w:val="00F9285D"/>
    <w:rsid w:val="00FA7B54"/>
    <w:rsid w:val="00FB0080"/>
    <w:rsid w:val="00FB08CF"/>
    <w:rsid w:val="00FB26CD"/>
    <w:rsid w:val="00FB3D81"/>
    <w:rsid w:val="00FB5D52"/>
    <w:rsid w:val="00FB6D9B"/>
    <w:rsid w:val="00FB78C3"/>
    <w:rsid w:val="00FC476B"/>
    <w:rsid w:val="00FC60E5"/>
    <w:rsid w:val="00FD0CA1"/>
    <w:rsid w:val="00FD20BE"/>
    <w:rsid w:val="00FD7335"/>
    <w:rsid w:val="00FD7AFE"/>
    <w:rsid w:val="00FE4C20"/>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10"/>
    <o:shapelayout v:ext="edit">
      <o:idmap v:ext="edit" data="1"/>
    </o:shapelayout>
  </w:shapeDefaults>
  <w:decimalSymbol w:val="."/>
  <w:listSeparator w:val=","/>
  <w14:docId w14:val="0470502A"/>
  <w15:docId w15:val="{7E67C0C7-7835-4184-B9CD-E8E9A49D7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29284E"/>
    <w:pPr>
      <w:ind w:left="720"/>
      <w:contextualSpacing/>
    </w:pPr>
  </w:style>
  <w:style w:type="table" w:styleId="TableGrid">
    <w:name w:val="Table Grid"/>
    <w:basedOn w:val="TableNormal"/>
    <w:uiPriority w:val="39"/>
    <w:rsid w:val="007225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59FD"/>
    <w:pPr>
      <w:tabs>
        <w:tab w:val="center" w:pos="4680"/>
        <w:tab w:val="right" w:pos="9360"/>
      </w:tabs>
    </w:pPr>
  </w:style>
  <w:style w:type="character" w:customStyle="1" w:styleId="HeaderChar">
    <w:name w:val="Header Char"/>
    <w:basedOn w:val="DefaultParagraphFont"/>
    <w:link w:val="Header"/>
    <w:uiPriority w:val="99"/>
    <w:rsid w:val="005459FD"/>
  </w:style>
  <w:style w:type="paragraph" w:styleId="Footer">
    <w:name w:val="footer"/>
    <w:basedOn w:val="Normal"/>
    <w:link w:val="FooterChar"/>
    <w:uiPriority w:val="99"/>
    <w:unhideWhenUsed/>
    <w:rsid w:val="005459FD"/>
    <w:pPr>
      <w:tabs>
        <w:tab w:val="center" w:pos="4680"/>
        <w:tab w:val="right" w:pos="9360"/>
      </w:tabs>
    </w:pPr>
  </w:style>
  <w:style w:type="character" w:customStyle="1" w:styleId="FooterChar">
    <w:name w:val="Footer Char"/>
    <w:basedOn w:val="DefaultParagraphFont"/>
    <w:link w:val="Footer"/>
    <w:uiPriority w:val="99"/>
    <w:rsid w:val="005459FD"/>
  </w:style>
  <w:style w:type="paragraph" w:styleId="NormalWeb">
    <w:name w:val="Normal (Web)"/>
    <w:basedOn w:val="Normal"/>
    <w:uiPriority w:val="99"/>
    <w:unhideWhenUsed/>
    <w:rsid w:val="00E50AA2"/>
    <w:pPr>
      <w:spacing w:before="100" w:beforeAutospacing="1" w:after="100" w:afterAutospacing="1"/>
    </w:pPr>
    <w:rPr>
      <w:sz w:val="24"/>
      <w:szCs w:val="24"/>
      <w:lang w:val="en-IN" w:eastAsia="en-IN"/>
    </w:rPr>
  </w:style>
  <w:style w:type="character" w:styleId="Strong">
    <w:name w:val="Strong"/>
    <w:basedOn w:val="DefaultParagraphFont"/>
    <w:uiPriority w:val="22"/>
    <w:qFormat/>
    <w:rsid w:val="00F15D8F"/>
    <w:rPr>
      <w:b/>
      <w:bCs/>
    </w:rPr>
  </w:style>
  <w:style w:type="paragraph" w:styleId="NoSpacing">
    <w:name w:val="No Spacing"/>
    <w:aliases w:val="Style1"/>
    <w:basedOn w:val="ListParagraph"/>
    <w:uiPriority w:val="1"/>
    <w:qFormat/>
    <w:rsid w:val="00584A9A"/>
    <w:pPr>
      <w:jc w:val="center"/>
    </w:pPr>
    <w:rPr>
      <w:b/>
      <w:sz w:val="28"/>
    </w:rPr>
  </w:style>
  <w:style w:type="character" w:styleId="Hyperlink">
    <w:name w:val="Hyperlink"/>
    <w:basedOn w:val="DefaultParagraphFont"/>
    <w:uiPriority w:val="99"/>
    <w:unhideWhenUsed/>
    <w:rsid w:val="00485A07"/>
    <w:rPr>
      <w:color w:val="0000FF" w:themeColor="hyperlink"/>
      <w:u w:val="single"/>
    </w:rPr>
  </w:style>
  <w:style w:type="paragraph" w:styleId="Caption">
    <w:name w:val="caption"/>
    <w:basedOn w:val="Normal"/>
    <w:next w:val="Normal"/>
    <w:uiPriority w:val="35"/>
    <w:unhideWhenUsed/>
    <w:qFormat/>
    <w:rsid w:val="00D2750E"/>
    <w:pPr>
      <w:spacing w:after="200"/>
    </w:pPr>
    <w:rPr>
      <w:rFonts w:asciiTheme="minorHAnsi" w:eastAsiaTheme="minorHAnsi" w:hAnsiTheme="minorHAnsi" w:cstheme="minorBidi"/>
      <w:i/>
      <w:iCs/>
      <w:color w:val="1F497D" w:themeColor="text2"/>
      <w:kern w:val="2"/>
      <w:sz w:val="18"/>
      <w:szCs w:val="18"/>
      <w:lang w:val="en-IN"/>
      <w14:ligatures w14:val="standardContextual"/>
    </w:rPr>
  </w:style>
  <w:style w:type="paragraph" w:styleId="BodyText">
    <w:name w:val="Body Text"/>
    <w:basedOn w:val="Normal"/>
    <w:link w:val="BodyTextChar"/>
    <w:uiPriority w:val="1"/>
    <w:qFormat/>
    <w:rsid w:val="004F1734"/>
    <w:pPr>
      <w:widowControl w:val="0"/>
      <w:autoSpaceDE w:val="0"/>
      <w:autoSpaceDN w:val="0"/>
    </w:pPr>
    <w:rPr>
      <w:rFonts w:ascii="Calibri" w:eastAsia="Calibri" w:hAnsi="Calibri" w:cs="Calibri"/>
      <w:sz w:val="26"/>
      <w:szCs w:val="26"/>
    </w:rPr>
  </w:style>
  <w:style w:type="character" w:customStyle="1" w:styleId="BodyTextChar">
    <w:name w:val="Body Text Char"/>
    <w:basedOn w:val="DefaultParagraphFont"/>
    <w:link w:val="BodyText"/>
    <w:uiPriority w:val="1"/>
    <w:rsid w:val="004F1734"/>
    <w:rPr>
      <w:rFonts w:ascii="Calibri" w:eastAsia="Calibri" w:hAnsi="Calibri" w:cs="Calibri"/>
      <w:sz w:val="26"/>
      <w:szCs w:val="26"/>
    </w:rPr>
  </w:style>
  <w:style w:type="character" w:styleId="UnresolvedMention">
    <w:name w:val="Unresolved Mention"/>
    <w:basedOn w:val="DefaultParagraphFont"/>
    <w:uiPriority w:val="99"/>
    <w:semiHidden/>
    <w:unhideWhenUsed/>
    <w:rsid w:val="00525EBA"/>
    <w:rPr>
      <w:color w:val="605E5C"/>
      <w:shd w:val="clear" w:color="auto" w:fill="E1DFDD"/>
    </w:rPr>
  </w:style>
  <w:style w:type="character" w:styleId="FollowedHyperlink">
    <w:name w:val="FollowedHyperlink"/>
    <w:basedOn w:val="DefaultParagraphFont"/>
    <w:uiPriority w:val="99"/>
    <w:semiHidden/>
    <w:unhideWhenUsed/>
    <w:rsid w:val="00525EB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19041">
      <w:bodyDiv w:val="1"/>
      <w:marLeft w:val="0"/>
      <w:marRight w:val="0"/>
      <w:marTop w:val="0"/>
      <w:marBottom w:val="0"/>
      <w:divBdr>
        <w:top w:val="none" w:sz="0" w:space="0" w:color="auto"/>
        <w:left w:val="none" w:sz="0" w:space="0" w:color="auto"/>
        <w:bottom w:val="none" w:sz="0" w:space="0" w:color="auto"/>
        <w:right w:val="none" w:sz="0" w:space="0" w:color="auto"/>
      </w:divBdr>
      <w:divsChild>
        <w:div w:id="827747259">
          <w:marLeft w:val="0"/>
          <w:marRight w:val="0"/>
          <w:marTop w:val="0"/>
          <w:marBottom w:val="0"/>
          <w:divBdr>
            <w:top w:val="none" w:sz="0" w:space="0" w:color="auto"/>
            <w:left w:val="none" w:sz="0" w:space="0" w:color="auto"/>
            <w:bottom w:val="none" w:sz="0" w:space="0" w:color="auto"/>
            <w:right w:val="none" w:sz="0" w:space="0" w:color="auto"/>
          </w:divBdr>
          <w:divsChild>
            <w:div w:id="1587222539">
              <w:marLeft w:val="0"/>
              <w:marRight w:val="0"/>
              <w:marTop w:val="0"/>
              <w:marBottom w:val="0"/>
              <w:divBdr>
                <w:top w:val="none" w:sz="0" w:space="0" w:color="auto"/>
                <w:left w:val="none" w:sz="0" w:space="0" w:color="auto"/>
                <w:bottom w:val="none" w:sz="0" w:space="0" w:color="auto"/>
                <w:right w:val="none" w:sz="0" w:space="0" w:color="auto"/>
              </w:divBdr>
            </w:div>
            <w:div w:id="1776706839">
              <w:marLeft w:val="0"/>
              <w:marRight w:val="0"/>
              <w:marTop w:val="0"/>
              <w:marBottom w:val="0"/>
              <w:divBdr>
                <w:top w:val="none" w:sz="0" w:space="0" w:color="auto"/>
                <w:left w:val="none" w:sz="0" w:space="0" w:color="auto"/>
                <w:bottom w:val="none" w:sz="0" w:space="0" w:color="auto"/>
                <w:right w:val="none" w:sz="0" w:space="0" w:color="auto"/>
              </w:divBdr>
            </w:div>
            <w:div w:id="1031760503">
              <w:marLeft w:val="0"/>
              <w:marRight w:val="0"/>
              <w:marTop w:val="0"/>
              <w:marBottom w:val="0"/>
              <w:divBdr>
                <w:top w:val="none" w:sz="0" w:space="0" w:color="auto"/>
                <w:left w:val="none" w:sz="0" w:space="0" w:color="auto"/>
                <w:bottom w:val="none" w:sz="0" w:space="0" w:color="auto"/>
                <w:right w:val="none" w:sz="0" w:space="0" w:color="auto"/>
              </w:divBdr>
            </w:div>
            <w:div w:id="2018654052">
              <w:marLeft w:val="0"/>
              <w:marRight w:val="0"/>
              <w:marTop w:val="0"/>
              <w:marBottom w:val="0"/>
              <w:divBdr>
                <w:top w:val="none" w:sz="0" w:space="0" w:color="auto"/>
                <w:left w:val="none" w:sz="0" w:space="0" w:color="auto"/>
                <w:bottom w:val="none" w:sz="0" w:space="0" w:color="auto"/>
                <w:right w:val="none" w:sz="0" w:space="0" w:color="auto"/>
              </w:divBdr>
            </w:div>
            <w:div w:id="366179133">
              <w:marLeft w:val="0"/>
              <w:marRight w:val="0"/>
              <w:marTop w:val="0"/>
              <w:marBottom w:val="0"/>
              <w:divBdr>
                <w:top w:val="none" w:sz="0" w:space="0" w:color="auto"/>
                <w:left w:val="none" w:sz="0" w:space="0" w:color="auto"/>
                <w:bottom w:val="none" w:sz="0" w:space="0" w:color="auto"/>
                <w:right w:val="none" w:sz="0" w:space="0" w:color="auto"/>
              </w:divBdr>
            </w:div>
            <w:div w:id="220755705">
              <w:marLeft w:val="0"/>
              <w:marRight w:val="0"/>
              <w:marTop w:val="0"/>
              <w:marBottom w:val="0"/>
              <w:divBdr>
                <w:top w:val="none" w:sz="0" w:space="0" w:color="auto"/>
                <w:left w:val="none" w:sz="0" w:space="0" w:color="auto"/>
                <w:bottom w:val="none" w:sz="0" w:space="0" w:color="auto"/>
                <w:right w:val="none" w:sz="0" w:space="0" w:color="auto"/>
              </w:divBdr>
            </w:div>
            <w:div w:id="1816406861">
              <w:marLeft w:val="0"/>
              <w:marRight w:val="0"/>
              <w:marTop w:val="0"/>
              <w:marBottom w:val="0"/>
              <w:divBdr>
                <w:top w:val="none" w:sz="0" w:space="0" w:color="auto"/>
                <w:left w:val="none" w:sz="0" w:space="0" w:color="auto"/>
                <w:bottom w:val="none" w:sz="0" w:space="0" w:color="auto"/>
                <w:right w:val="none" w:sz="0" w:space="0" w:color="auto"/>
              </w:divBdr>
            </w:div>
            <w:div w:id="1129784661">
              <w:marLeft w:val="0"/>
              <w:marRight w:val="0"/>
              <w:marTop w:val="0"/>
              <w:marBottom w:val="0"/>
              <w:divBdr>
                <w:top w:val="none" w:sz="0" w:space="0" w:color="auto"/>
                <w:left w:val="none" w:sz="0" w:space="0" w:color="auto"/>
                <w:bottom w:val="none" w:sz="0" w:space="0" w:color="auto"/>
                <w:right w:val="none" w:sz="0" w:space="0" w:color="auto"/>
              </w:divBdr>
            </w:div>
            <w:div w:id="1408192563">
              <w:marLeft w:val="0"/>
              <w:marRight w:val="0"/>
              <w:marTop w:val="0"/>
              <w:marBottom w:val="0"/>
              <w:divBdr>
                <w:top w:val="none" w:sz="0" w:space="0" w:color="auto"/>
                <w:left w:val="none" w:sz="0" w:space="0" w:color="auto"/>
                <w:bottom w:val="none" w:sz="0" w:space="0" w:color="auto"/>
                <w:right w:val="none" w:sz="0" w:space="0" w:color="auto"/>
              </w:divBdr>
            </w:div>
            <w:div w:id="1318996433">
              <w:marLeft w:val="0"/>
              <w:marRight w:val="0"/>
              <w:marTop w:val="0"/>
              <w:marBottom w:val="0"/>
              <w:divBdr>
                <w:top w:val="none" w:sz="0" w:space="0" w:color="auto"/>
                <w:left w:val="none" w:sz="0" w:space="0" w:color="auto"/>
                <w:bottom w:val="none" w:sz="0" w:space="0" w:color="auto"/>
                <w:right w:val="none" w:sz="0" w:space="0" w:color="auto"/>
              </w:divBdr>
            </w:div>
            <w:div w:id="2077244026">
              <w:marLeft w:val="0"/>
              <w:marRight w:val="0"/>
              <w:marTop w:val="0"/>
              <w:marBottom w:val="0"/>
              <w:divBdr>
                <w:top w:val="none" w:sz="0" w:space="0" w:color="auto"/>
                <w:left w:val="none" w:sz="0" w:space="0" w:color="auto"/>
                <w:bottom w:val="none" w:sz="0" w:space="0" w:color="auto"/>
                <w:right w:val="none" w:sz="0" w:space="0" w:color="auto"/>
              </w:divBdr>
            </w:div>
            <w:div w:id="2103254112">
              <w:marLeft w:val="0"/>
              <w:marRight w:val="0"/>
              <w:marTop w:val="0"/>
              <w:marBottom w:val="0"/>
              <w:divBdr>
                <w:top w:val="none" w:sz="0" w:space="0" w:color="auto"/>
                <w:left w:val="none" w:sz="0" w:space="0" w:color="auto"/>
                <w:bottom w:val="none" w:sz="0" w:space="0" w:color="auto"/>
                <w:right w:val="none" w:sz="0" w:space="0" w:color="auto"/>
              </w:divBdr>
            </w:div>
            <w:div w:id="640691895">
              <w:marLeft w:val="0"/>
              <w:marRight w:val="0"/>
              <w:marTop w:val="0"/>
              <w:marBottom w:val="0"/>
              <w:divBdr>
                <w:top w:val="none" w:sz="0" w:space="0" w:color="auto"/>
                <w:left w:val="none" w:sz="0" w:space="0" w:color="auto"/>
                <w:bottom w:val="none" w:sz="0" w:space="0" w:color="auto"/>
                <w:right w:val="none" w:sz="0" w:space="0" w:color="auto"/>
              </w:divBdr>
            </w:div>
            <w:div w:id="697897304">
              <w:marLeft w:val="0"/>
              <w:marRight w:val="0"/>
              <w:marTop w:val="0"/>
              <w:marBottom w:val="0"/>
              <w:divBdr>
                <w:top w:val="none" w:sz="0" w:space="0" w:color="auto"/>
                <w:left w:val="none" w:sz="0" w:space="0" w:color="auto"/>
                <w:bottom w:val="none" w:sz="0" w:space="0" w:color="auto"/>
                <w:right w:val="none" w:sz="0" w:space="0" w:color="auto"/>
              </w:divBdr>
            </w:div>
            <w:div w:id="1698392042">
              <w:marLeft w:val="0"/>
              <w:marRight w:val="0"/>
              <w:marTop w:val="0"/>
              <w:marBottom w:val="0"/>
              <w:divBdr>
                <w:top w:val="none" w:sz="0" w:space="0" w:color="auto"/>
                <w:left w:val="none" w:sz="0" w:space="0" w:color="auto"/>
                <w:bottom w:val="none" w:sz="0" w:space="0" w:color="auto"/>
                <w:right w:val="none" w:sz="0" w:space="0" w:color="auto"/>
              </w:divBdr>
            </w:div>
            <w:div w:id="432940798">
              <w:marLeft w:val="0"/>
              <w:marRight w:val="0"/>
              <w:marTop w:val="0"/>
              <w:marBottom w:val="0"/>
              <w:divBdr>
                <w:top w:val="none" w:sz="0" w:space="0" w:color="auto"/>
                <w:left w:val="none" w:sz="0" w:space="0" w:color="auto"/>
                <w:bottom w:val="none" w:sz="0" w:space="0" w:color="auto"/>
                <w:right w:val="none" w:sz="0" w:space="0" w:color="auto"/>
              </w:divBdr>
            </w:div>
            <w:div w:id="1651638316">
              <w:marLeft w:val="0"/>
              <w:marRight w:val="0"/>
              <w:marTop w:val="0"/>
              <w:marBottom w:val="0"/>
              <w:divBdr>
                <w:top w:val="none" w:sz="0" w:space="0" w:color="auto"/>
                <w:left w:val="none" w:sz="0" w:space="0" w:color="auto"/>
                <w:bottom w:val="none" w:sz="0" w:space="0" w:color="auto"/>
                <w:right w:val="none" w:sz="0" w:space="0" w:color="auto"/>
              </w:divBdr>
            </w:div>
            <w:div w:id="438645082">
              <w:marLeft w:val="0"/>
              <w:marRight w:val="0"/>
              <w:marTop w:val="0"/>
              <w:marBottom w:val="0"/>
              <w:divBdr>
                <w:top w:val="none" w:sz="0" w:space="0" w:color="auto"/>
                <w:left w:val="none" w:sz="0" w:space="0" w:color="auto"/>
                <w:bottom w:val="none" w:sz="0" w:space="0" w:color="auto"/>
                <w:right w:val="none" w:sz="0" w:space="0" w:color="auto"/>
              </w:divBdr>
            </w:div>
            <w:div w:id="1874611406">
              <w:marLeft w:val="0"/>
              <w:marRight w:val="0"/>
              <w:marTop w:val="0"/>
              <w:marBottom w:val="0"/>
              <w:divBdr>
                <w:top w:val="none" w:sz="0" w:space="0" w:color="auto"/>
                <w:left w:val="none" w:sz="0" w:space="0" w:color="auto"/>
                <w:bottom w:val="none" w:sz="0" w:space="0" w:color="auto"/>
                <w:right w:val="none" w:sz="0" w:space="0" w:color="auto"/>
              </w:divBdr>
            </w:div>
            <w:div w:id="302321479">
              <w:marLeft w:val="0"/>
              <w:marRight w:val="0"/>
              <w:marTop w:val="0"/>
              <w:marBottom w:val="0"/>
              <w:divBdr>
                <w:top w:val="none" w:sz="0" w:space="0" w:color="auto"/>
                <w:left w:val="none" w:sz="0" w:space="0" w:color="auto"/>
                <w:bottom w:val="none" w:sz="0" w:space="0" w:color="auto"/>
                <w:right w:val="none" w:sz="0" w:space="0" w:color="auto"/>
              </w:divBdr>
            </w:div>
            <w:div w:id="797721637">
              <w:marLeft w:val="0"/>
              <w:marRight w:val="0"/>
              <w:marTop w:val="0"/>
              <w:marBottom w:val="0"/>
              <w:divBdr>
                <w:top w:val="none" w:sz="0" w:space="0" w:color="auto"/>
                <w:left w:val="none" w:sz="0" w:space="0" w:color="auto"/>
                <w:bottom w:val="none" w:sz="0" w:space="0" w:color="auto"/>
                <w:right w:val="none" w:sz="0" w:space="0" w:color="auto"/>
              </w:divBdr>
            </w:div>
            <w:div w:id="1854605786">
              <w:marLeft w:val="0"/>
              <w:marRight w:val="0"/>
              <w:marTop w:val="0"/>
              <w:marBottom w:val="0"/>
              <w:divBdr>
                <w:top w:val="none" w:sz="0" w:space="0" w:color="auto"/>
                <w:left w:val="none" w:sz="0" w:space="0" w:color="auto"/>
                <w:bottom w:val="none" w:sz="0" w:space="0" w:color="auto"/>
                <w:right w:val="none" w:sz="0" w:space="0" w:color="auto"/>
              </w:divBdr>
            </w:div>
            <w:div w:id="1979265373">
              <w:marLeft w:val="0"/>
              <w:marRight w:val="0"/>
              <w:marTop w:val="0"/>
              <w:marBottom w:val="0"/>
              <w:divBdr>
                <w:top w:val="none" w:sz="0" w:space="0" w:color="auto"/>
                <w:left w:val="none" w:sz="0" w:space="0" w:color="auto"/>
                <w:bottom w:val="none" w:sz="0" w:space="0" w:color="auto"/>
                <w:right w:val="none" w:sz="0" w:space="0" w:color="auto"/>
              </w:divBdr>
            </w:div>
            <w:div w:id="1335569999">
              <w:marLeft w:val="0"/>
              <w:marRight w:val="0"/>
              <w:marTop w:val="0"/>
              <w:marBottom w:val="0"/>
              <w:divBdr>
                <w:top w:val="none" w:sz="0" w:space="0" w:color="auto"/>
                <w:left w:val="none" w:sz="0" w:space="0" w:color="auto"/>
                <w:bottom w:val="none" w:sz="0" w:space="0" w:color="auto"/>
                <w:right w:val="none" w:sz="0" w:space="0" w:color="auto"/>
              </w:divBdr>
            </w:div>
            <w:div w:id="395056203">
              <w:marLeft w:val="0"/>
              <w:marRight w:val="0"/>
              <w:marTop w:val="0"/>
              <w:marBottom w:val="0"/>
              <w:divBdr>
                <w:top w:val="none" w:sz="0" w:space="0" w:color="auto"/>
                <w:left w:val="none" w:sz="0" w:space="0" w:color="auto"/>
                <w:bottom w:val="none" w:sz="0" w:space="0" w:color="auto"/>
                <w:right w:val="none" w:sz="0" w:space="0" w:color="auto"/>
              </w:divBdr>
            </w:div>
            <w:div w:id="2107070187">
              <w:marLeft w:val="0"/>
              <w:marRight w:val="0"/>
              <w:marTop w:val="0"/>
              <w:marBottom w:val="0"/>
              <w:divBdr>
                <w:top w:val="none" w:sz="0" w:space="0" w:color="auto"/>
                <w:left w:val="none" w:sz="0" w:space="0" w:color="auto"/>
                <w:bottom w:val="none" w:sz="0" w:space="0" w:color="auto"/>
                <w:right w:val="none" w:sz="0" w:space="0" w:color="auto"/>
              </w:divBdr>
            </w:div>
            <w:div w:id="21883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407">
      <w:bodyDiv w:val="1"/>
      <w:marLeft w:val="0"/>
      <w:marRight w:val="0"/>
      <w:marTop w:val="0"/>
      <w:marBottom w:val="0"/>
      <w:divBdr>
        <w:top w:val="none" w:sz="0" w:space="0" w:color="auto"/>
        <w:left w:val="none" w:sz="0" w:space="0" w:color="auto"/>
        <w:bottom w:val="none" w:sz="0" w:space="0" w:color="auto"/>
        <w:right w:val="none" w:sz="0" w:space="0" w:color="auto"/>
      </w:divBdr>
      <w:divsChild>
        <w:div w:id="223223333">
          <w:marLeft w:val="0"/>
          <w:marRight w:val="0"/>
          <w:marTop w:val="0"/>
          <w:marBottom w:val="0"/>
          <w:divBdr>
            <w:top w:val="none" w:sz="0" w:space="0" w:color="auto"/>
            <w:left w:val="none" w:sz="0" w:space="0" w:color="auto"/>
            <w:bottom w:val="none" w:sz="0" w:space="0" w:color="auto"/>
            <w:right w:val="none" w:sz="0" w:space="0" w:color="auto"/>
          </w:divBdr>
          <w:divsChild>
            <w:div w:id="324214101">
              <w:marLeft w:val="0"/>
              <w:marRight w:val="0"/>
              <w:marTop w:val="0"/>
              <w:marBottom w:val="0"/>
              <w:divBdr>
                <w:top w:val="none" w:sz="0" w:space="0" w:color="auto"/>
                <w:left w:val="none" w:sz="0" w:space="0" w:color="auto"/>
                <w:bottom w:val="none" w:sz="0" w:space="0" w:color="auto"/>
                <w:right w:val="none" w:sz="0" w:space="0" w:color="auto"/>
              </w:divBdr>
            </w:div>
            <w:div w:id="1347176713">
              <w:marLeft w:val="0"/>
              <w:marRight w:val="0"/>
              <w:marTop w:val="0"/>
              <w:marBottom w:val="0"/>
              <w:divBdr>
                <w:top w:val="none" w:sz="0" w:space="0" w:color="auto"/>
                <w:left w:val="none" w:sz="0" w:space="0" w:color="auto"/>
                <w:bottom w:val="none" w:sz="0" w:space="0" w:color="auto"/>
                <w:right w:val="none" w:sz="0" w:space="0" w:color="auto"/>
              </w:divBdr>
            </w:div>
            <w:div w:id="64647179">
              <w:marLeft w:val="0"/>
              <w:marRight w:val="0"/>
              <w:marTop w:val="0"/>
              <w:marBottom w:val="0"/>
              <w:divBdr>
                <w:top w:val="none" w:sz="0" w:space="0" w:color="auto"/>
                <w:left w:val="none" w:sz="0" w:space="0" w:color="auto"/>
                <w:bottom w:val="none" w:sz="0" w:space="0" w:color="auto"/>
                <w:right w:val="none" w:sz="0" w:space="0" w:color="auto"/>
              </w:divBdr>
            </w:div>
            <w:div w:id="2047019557">
              <w:marLeft w:val="0"/>
              <w:marRight w:val="0"/>
              <w:marTop w:val="0"/>
              <w:marBottom w:val="0"/>
              <w:divBdr>
                <w:top w:val="none" w:sz="0" w:space="0" w:color="auto"/>
                <w:left w:val="none" w:sz="0" w:space="0" w:color="auto"/>
                <w:bottom w:val="none" w:sz="0" w:space="0" w:color="auto"/>
                <w:right w:val="none" w:sz="0" w:space="0" w:color="auto"/>
              </w:divBdr>
            </w:div>
            <w:div w:id="1257441508">
              <w:marLeft w:val="0"/>
              <w:marRight w:val="0"/>
              <w:marTop w:val="0"/>
              <w:marBottom w:val="0"/>
              <w:divBdr>
                <w:top w:val="none" w:sz="0" w:space="0" w:color="auto"/>
                <w:left w:val="none" w:sz="0" w:space="0" w:color="auto"/>
                <w:bottom w:val="none" w:sz="0" w:space="0" w:color="auto"/>
                <w:right w:val="none" w:sz="0" w:space="0" w:color="auto"/>
              </w:divBdr>
            </w:div>
            <w:div w:id="738675869">
              <w:marLeft w:val="0"/>
              <w:marRight w:val="0"/>
              <w:marTop w:val="0"/>
              <w:marBottom w:val="0"/>
              <w:divBdr>
                <w:top w:val="none" w:sz="0" w:space="0" w:color="auto"/>
                <w:left w:val="none" w:sz="0" w:space="0" w:color="auto"/>
                <w:bottom w:val="none" w:sz="0" w:space="0" w:color="auto"/>
                <w:right w:val="none" w:sz="0" w:space="0" w:color="auto"/>
              </w:divBdr>
            </w:div>
            <w:div w:id="1131165488">
              <w:marLeft w:val="0"/>
              <w:marRight w:val="0"/>
              <w:marTop w:val="0"/>
              <w:marBottom w:val="0"/>
              <w:divBdr>
                <w:top w:val="none" w:sz="0" w:space="0" w:color="auto"/>
                <w:left w:val="none" w:sz="0" w:space="0" w:color="auto"/>
                <w:bottom w:val="none" w:sz="0" w:space="0" w:color="auto"/>
                <w:right w:val="none" w:sz="0" w:space="0" w:color="auto"/>
              </w:divBdr>
            </w:div>
            <w:div w:id="1146506768">
              <w:marLeft w:val="0"/>
              <w:marRight w:val="0"/>
              <w:marTop w:val="0"/>
              <w:marBottom w:val="0"/>
              <w:divBdr>
                <w:top w:val="none" w:sz="0" w:space="0" w:color="auto"/>
                <w:left w:val="none" w:sz="0" w:space="0" w:color="auto"/>
                <w:bottom w:val="none" w:sz="0" w:space="0" w:color="auto"/>
                <w:right w:val="none" w:sz="0" w:space="0" w:color="auto"/>
              </w:divBdr>
            </w:div>
            <w:div w:id="1451970593">
              <w:marLeft w:val="0"/>
              <w:marRight w:val="0"/>
              <w:marTop w:val="0"/>
              <w:marBottom w:val="0"/>
              <w:divBdr>
                <w:top w:val="none" w:sz="0" w:space="0" w:color="auto"/>
                <w:left w:val="none" w:sz="0" w:space="0" w:color="auto"/>
                <w:bottom w:val="none" w:sz="0" w:space="0" w:color="auto"/>
                <w:right w:val="none" w:sz="0" w:space="0" w:color="auto"/>
              </w:divBdr>
            </w:div>
            <w:div w:id="544215323">
              <w:marLeft w:val="0"/>
              <w:marRight w:val="0"/>
              <w:marTop w:val="0"/>
              <w:marBottom w:val="0"/>
              <w:divBdr>
                <w:top w:val="none" w:sz="0" w:space="0" w:color="auto"/>
                <w:left w:val="none" w:sz="0" w:space="0" w:color="auto"/>
                <w:bottom w:val="none" w:sz="0" w:space="0" w:color="auto"/>
                <w:right w:val="none" w:sz="0" w:space="0" w:color="auto"/>
              </w:divBdr>
            </w:div>
            <w:div w:id="1178808299">
              <w:marLeft w:val="0"/>
              <w:marRight w:val="0"/>
              <w:marTop w:val="0"/>
              <w:marBottom w:val="0"/>
              <w:divBdr>
                <w:top w:val="none" w:sz="0" w:space="0" w:color="auto"/>
                <w:left w:val="none" w:sz="0" w:space="0" w:color="auto"/>
                <w:bottom w:val="none" w:sz="0" w:space="0" w:color="auto"/>
                <w:right w:val="none" w:sz="0" w:space="0" w:color="auto"/>
              </w:divBdr>
            </w:div>
            <w:div w:id="1392074912">
              <w:marLeft w:val="0"/>
              <w:marRight w:val="0"/>
              <w:marTop w:val="0"/>
              <w:marBottom w:val="0"/>
              <w:divBdr>
                <w:top w:val="none" w:sz="0" w:space="0" w:color="auto"/>
                <w:left w:val="none" w:sz="0" w:space="0" w:color="auto"/>
                <w:bottom w:val="none" w:sz="0" w:space="0" w:color="auto"/>
                <w:right w:val="none" w:sz="0" w:space="0" w:color="auto"/>
              </w:divBdr>
            </w:div>
            <w:div w:id="10693675">
              <w:marLeft w:val="0"/>
              <w:marRight w:val="0"/>
              <w:marTop w:val="0"/>
              <w:marBottom w:val="0"/>
              <w:divBdr>
                <w:top w:val="none" w:sz="0" w:space="0" w:color="auto"/>
                <w:left w:val="none" w:sz="0" w:space="0" w:color="auto"/>
                <w:bottom w:val="none" w:sz="0" w:space="0" w:color="auto"/>
                <w:right w:val="none" w:sz="0" w:space="0" w:color="auto"/>
              </w:divBdr>
            </w:div>
            <w:div w:id="1924409539">
              <w:marLeft w:val="0"/>
              <w:marRight w:val="0"/>
              <w:marTop w:val="0"/>
              <w:marBottom w:val="0"/>
              <w:divBdr>
                <w:top w:val="none" w:sz="0" w:space="0" w:color="auto"/>
                <w:left w:val="none" w:sz="0" w:space="0" w:color="auto"/>
                <w:bottom w:val="none" w:sz="0" w:space="0" w:color="auto"/>
                <w:right w:val="none" w:sz="0" w:space="0" w:color="auto"/>
              </w:divBdr>
            </w:div>
            <w:div w:id="154255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762">
      <w:bodyDiv w:val="1"/>
      <w:marLeft w:val="0"/>
      <w:marRight w:val="0"/>
      <w:marTop w:val="0"/>
      <w:marBottom w:val="0"/>
      <w:divBdr>
        <w:top w:val="none" w:sz="0" w:space="0" w:color="auto"/>
        <w:left w:val="none" w:sz="0" w:space="0" w:color="auto"/>
        <w:bottom w:val="none" w:sz="0" w:space="0" w:color="auto"/>
        <w:right w:val="none" w:sz="0" w:space="0" w:color="auto"/>
      </w:divBdr>
    </w:div>
    <w:div w:id="237520666">
      <w:bodyDiv w:val="1"/>
      <w:marLeft w:val="0"/>
      <w:marRight w:val="0"/>
      <w:marTop w:val="0"/>
      <w:marBottom w:val="0"/>
      <w:divBdr>
        <w:top w:val="none" w:sz="0" w:space="0" w:color="auto"/>
        <w:left w:val="none" w:sz="0" w:space="0" w:color="auto"/>
        <w:bottom w:val="none" w:sz="0" w:space="0" w:color="auto"/>
        <w:right w:val="none" w:sz="0" w:space="0" w:color="auto"/>
      </w:divBdr>
    </w:div>
    <w:div w:id="296959434">
      <w:bodyDiv w:val="1"/>
      <w:marLeft w:val="0"/>
      <w:marRight w:val="0"/>
      <w:marTop w:val="0"/>
      <w:marBottom w:val="0"/>
      <w:divBdr>
        <w:top w:val="none" w:sz="0" w:space="0" w:color="auto"/>
        <w:left w:val="none" w:sz="0" w:space="0" w:color="auto"/>
        <w:bottom w:val="none" w:sz="0" w:space="0" w:color="auto"/>
        <w:right w:val="none" w:sz="0" w:space="0" w:color="auto"/>
      </w:divBdr>
    </w:div>
    <w:div w:id="311063495">
      <w:bodyDiv w:val="1"/>
      <w:marLeft w:val="0"/>
      <w:marRight w:val="0"/>
      <w:marTop w:val="0"/>
      <w:marBottom w:val="0"/>
      <w:divBdr>
        <w:top w:val="none" w:sz="0" w:space="0" w:color="auto"/>
        <w:left w:val="none" w:sz="0" w:space="0" w:color="auto"/>
        <w:bottom w:val="none" w:sz="0" w:space="0" w:color="auto"/>
        <w:right w:val="none" w:sz="0" w:space="0" w:color="auto"/>
      </w:divBdr>
    </w:div>
    <w:div w:id="764888091">
      <w:bodyDiv w:val="1"/>
      <w:marLeft w:val="0"/>
      <w:marRight w:val="0"/>
      <w:marTop w:val="0"/>
      <w:marBottom w:val="0"/>
      <w:divBdr>
        <w:top w:val="none" w:sz="0" w:space="0" w:color="auto"/>
        <w:left w:val="none" w:sz="0" w:space="0" w:color="auto"/>
        <w:bottom w:val="none" w:sz="0" w:space="0" w:color="auto"/>
        <w:right w:val="none" w:sz="0" w:space="0" w:color="auto"/>
      </w:divBdr>
      <w:divsChild>
        <w:div w:id="1562709321">
          <w:marLeft w:val="0"/>
          <w:marRight w:val="0"/>
          <w:marTop w:val="0"/>
          <w:marBottom w:val="0"/>
          <w:divBdr>
            <w:top w:val="none" w:sz="0" w:space="0" w:color="auto"/>
            <w:left w:val="none" w:sz="0" w:space="0" w:color="auto"/>
            <w:bottom w:val="none" w:sz="0" w:space="0" w:color="auto"/>
            <w:right w:val="none" w:sz="0" w:space="0" w:color="auto"/>
          </w:divBdr>
          <w:divsChild>
            <w:div w:id="184944141">
              <w:marLeft w:val="0"/>
              <w:marRight w:val="0"/>
              <w:marTop w:val="0"/>
              <w:marBottom w:val="0"/>
              <w:divBdr>
                <w:top w:val="none" w:sz="0" w:space="0" w:color="auto"/>
                <w:left w:val="none" w:sz="0" w:space="0" w:color="auto"/>
                <w:bottom w:val="none" w:sz="0" w:space="0" w:color="auto"/>
                <w:right w:val="none" w:sz="0" w:space="0" w:color="auto"/>
              </w:divBdr>
            </w:div>
            <w:div w:id="684476342">
              <w:marLeft w:val="0"/>
              <w:marRight w:val="0"/>
              <w:marTop w:val="0"/>
              <w:marBottom w:val="0"/>
              <w:divBdr>
                <w:top w:val="none" w:sz="0" w:space="0" w:color="auto"/>
                <w:left w:val="none" w:sz="0" w:space="0" w:color="auto"/>
                <w:bottom w:val="none" w:sz="0" w:space="0" w:color="auto"/>
                <w:right w:val="none" w:sz="0" w:space="0" w:color="auto"/>
              </w:divBdr>
            </w:div>
            <w:div w:id="765737292">
              <w:marLeft w:val="0"/>
              <w:marRight w:val="0"/>
              <w:marTop w:val="0"/>
              <w:marBottom w:val="0"/>
              <w:divBdr>
                <w:top w:val="none" w:sz="0" w:space="0" w:color="auto"/>
                <w:left w:val="none" w:sz="0" w:space="0" w:color="auto"/>
                <w:bottom w:val="none" w:sz="0" w:space="0" w:color="auto"/>
                <w:right w:val="none" w:sz="0" w:space="0" w:color="auto"/>
              </w:divBdr>
            </w:div>
            <w:div w:id="739912056">
              <w:marLeft w:val="0"/>
              <w:marRight w:val="0"/>
              <w:marTop w:val="0"/>
              <w:marBottom w:val="0"/>
              <w:divBdr>
                <w:top w:val="none" w:sz="0" w:space="0" w:color="auto"/>
                <w:left w:val="none" w:sz="0" w:space="0" w:color="auto"/>
                <w:bottom w:val="none" w:sz="0" w:space="0" w:color="auto"/>
                <w:right w:val="none" w:sz="0" w:space="0" w:color="auto"/>
              </w:divBdr>
            </w:div>
            <w:div w:id="97724485">
              <w:marLeft w:val="0"/>
              <w:marRight w:val="0"/>
              <w:marTop w:val="0"/>
              <w:marBottom w:val="0"/>
              <w:divBdr>
                <w:top w:val="none" w:sz="0" w:space="0" w:color="auto"/>
                <w:left w:val="none" w:sz="0" w:space="0" w:color="auto"/>
                <w:bottom w:val="none" w:sz="0" w:space="0" w:color="auto"/>
                <w:right w:val="none" w:sz="0" w:space="0" w:color="auto"/>
              </w:divBdr>
            </w:div>
            <w:div w:id="2025473805">
              <w:marLeft w:val="0"/>
              <w:marRight w:val="0"/>
              <w:marTop w:val="0"/>
              <w:marBottom w:val="0"/>
              <w:divBdr>
                <w:top w:val="none" w:sz="0" w:space="0" w:color="auto"/>
                <w:left w:val="none" w:sz="0" w:space="0" w:color="auto"/>
                <w:bottom w:val="none" w:sz="0" w:space="0" w:color="auto"/>
                <w:right w:val="none" w:sz="0" w:space="0" w:color="auto"/>
              </w:divBdr>
            </w:div>
            <w:div w:id="1542942072">
              <w:marLeft w:val="0"/>
              <w:marRight w:val="0"/>
              <w:marTop w:val="0"/>
              <w:marBottom w:val="0"/>
              <w:divBdr>
                <w:top w:val="none" w:sz="0" w:space="0" w:color="auto"/>
                <w:left w:val="none" w:sz="0" w:space="0" w:color="auto"/>
                <w:bottom w:val="none" w:sz="0" w:space="0" w:color="auto"/>
                <w:right w:val="none" w:sz="0" w:space="0" w:color="auto"/>
              </w:divBdr>
            </w:div>
            <w:div w:id="1191449840">
              <w:marLeft w:val="0"/>
              <w:marRight w:val="0"/>
              <w:marTop w:val="0"/>
              <w:marBottom w:val="0"/>
              <w:divBdr>
                <w:top w:val="none" w:sz="0" w:space="0" w:color="auto"/>
                <w:left w:val="none" w:sz="0" w:space="0" w:color="auto"/>
                <w:bottom w:val="none" w:sz="0" w:space="0" w:color="auto"/>
                <w:right w:val="none" w:sz="0" w:space="0" w:color="auto"/>
              </w:divBdr>
            </w:div>
            <w:div w:id="1298099300">
              <w:marLeft w:val="0"/>
              <w:marRight w:val="0"/>
              <w:marTop w:val="0"/>
              <w:marBottom w:val="0"/>
              <w:divBdr>
                <w:top w:val="none" w:sz="0" w:space="0" w:color="auto"/>
                <w:left w:val="none" w:sz="0" w:space="0" w:color="auto"/>
                <w:bottom w:val="none" w:sz="0" w:space="0" w:color="auto"/>
                <w:right w:val="none" w:sz="0" w:space="0" w:color="auto"/>
              </w:divBdr>
            </w:div>
            <w:div w:id="1556622773">
              <w:marLeft w:val="0"/>
              <w:marRight w:val="0"/>
              <w:marTop w:val="0"/>
              <w:marBottom w:val="0"/>
              <w:divBdr>
                <w:top w:val="none" w:sz="0" w:space="0" w:color="auto"/>
                <w:left w:val="none" w:sz="0" w:space="0" w:color="auto"/>
                <w:bottom w:val="none" w:sz="0" w:space="0" w:color="auto"/>
                <w:right w:val="none" w:sz="0" w:space="0" w:color="auto"/>
              </w:divBdr>
            </w:div>
            <w:div w:id="138035232">
              <w:marLeft w:val="0"/>
              <w:marRight w:val="0"/>
              <w:marTop w:val="0"/>
              <w:marBottom w:val="0"/>
              <w:divBdr>
                <w:top w:val="none" w:sz="0" w:space="0" w:color="auto"/>
                <w:left w:val="none" w:sz="0" w:space="0" w:color="auto"/>
                <w:bottom w:val="none" w:sz="0" w:space="0" w:color="auto"/>
                <w:right w:val="none" w:sz="0" w:space="0" w:color="auto"/>
              </w:divBdr>
            </w:div>
            <w:div w:id="679699251">
              <w:marLeft w:val="0"/>
              <w:marRight w:val="0"/>
              <w:marTop w:val="0"/>
              <w:marBottom w:val="0"/>
              <w:divBdr>
                <w:top w:val="none" w:sz="0" w:space="0" w:color="auto"/>
                <w:left w:val="none" w:sz="0" w:space="0" w:color="auto"/>
                <w:bottom w:val="none" w:sz="0" w:space="0" w:color="auto"/>
                <w:right w:val="none" w:sz="0" w:space="0" w:color="auto"/>
              </w:divBdr>
            </w:div>
            <w:div w:id="848183232">
              <w:marLeft w:val="0"/>
              <w:marRight w:val="0"/>
              <w:marTop w:val="0"/>
              <w:marBottom w:val="0"/>
              <w:divBdr>
                <w:top w:val="none" w:sz="0" w:space="0" w:color="auto"/>
                <w:left w:val="none" w:sz="0" w:space="0" w:color="auto"/>
                <w:bottom w:val="none" w:sz="0" w:space="0" w:color="auto"/>
                <w:right w:val="none" w:sz="0" w:space="0" w:color="auto"/>
              </w:divBdr>
            </w:div>
            <w:div w:id="953024578">
              <w:marLeft w:val="0"/>
              <w:marRight w:val="0"/>
              <w:marTop w:val="0"/>
              <w:marBottom w:val="0"/>
              <w:divBdr>
                <w:top w:val="none" w:sz="0" w:space="0" w:color="auto"/>
                <w:left w:val="none" w:sz="0" w:space="0" w:color="auto"/>
                <w:bottom w:val="none" w:sz="0" w:space="0" w:color="auto"/>
                <w:right w:val="none" w:sz="0" w:space="0" w:color="auto"/>
              </w:divBdr>
            </w:div>
            <w:div w:id="1859811253">
              <w:marLeft w:val="0"/>
              <w:marRight w:val="0"/>
              <w:marTop w:val="0"/>
              <w:marBottom w:val="0"/>
              <w:divBdr>
                <w:top w:val="none" w:sz="0" w:space="0" w:color="auto"/>
                <w:left w:val="none" w:sz="0" w:space="0" w:color="auto"/>
                <w:bottom w:val="none" w:sz="0" w:space="0" w:color="auto"/>
                <w:right w:val="none" w:sz="0" w:space="0" w:color="auto"/>
              </w:divBdr>
            </w:div>
            <w:div w:id="92357945">
              <w:marLeft w:val="0"/>
              <w:marRight w:val="0"/>
              <w:marTop w:val="0"/>
              <w:marBottom w:val="0"/>
              <w:divBdr>
                <w:top w:val="none" w:sz="0" w:space="0" w:color="auto"/>
                <w:left w:val="none" w:sz="0" w:space="0" w:color="auto"/>
                <w:bottom w:val="none" w:sz="0" w:space="0" w:color="auto"/>
                <w:right w:val="none" w:sz="0" w:space="0" w:color="auto"/>
              </w:divBdr>
            </w:div>
            <w:div w:id="1172262182">
              <w:marLeft w:val="0"/>
              <w:marRight w:val="0"/>
              <w:marTop w:val="0"/>
              <w:marBottom w:val="0"/>
              <w:divBdr>
                <w:top w:val="none" w:sz="0" w:space="0" w:color="auto"/>
                <w:left w:val="none" w:sz="0" w:space="0" w:color="auto"/>
                <w:bottom w:val="none" w:sz="0" w:space="0" w:color="auto"/>
                <w:right w:val="none" w:sz="0" w:space="0" w:color="auto"/>
              </w:divBdr>
            </w:div>
            <w:div w:id="1286888821">
              <w:marLeft w:val="0"/>
              <w:marRight w:val="0"/>
              <w:marTop w:val="0"/>
              <w:marBottom w:val="0"/>
              <w:divBdr>
                <w:top w:val="none" w:sz="0" w:space="0" w:color="auto"/>
                <w:left w:val="none" w:sz="0" w:space="0" w:color="auto"/>
                <w:bottom w:val="none" w:sz="0" w:space="0" w:color="auto"/>
                <w:right w:val="none" w:sz="0" w:space="0" w:color="auto"/>
              </w:divBdr>
            </w:div>
            <w:div w:id="23092500">
              <w:marLeft w:val="0"/>
              <w:marRight w:val="0"/>
              <w:marTop w:val="0"/>
              <w:marBottom w:val="0"/>
              <w:divBdr>
                <w:top w:val="none" w:sz="0" w:space="0" w:color="auto"/>
                <w:left w:val="none" w:sz="0" w:space="0" w:color="auto"/>
                <w:bottom w:val="none" w:sz="0" w:space="0" w:color="auto"/>
                <w:right w:val="none" w:sz="0" w:space="0" w:color="auto"/>
              </w:divBdr>
            </w:div>
            <w:div w:id="1882401150">
              <w:marLeft w:val="0"/>
              <w:marRight w:val="0"/>
              <w:marTop w:val="0"/>
              <w:marBottom w:val="0"/>
              <w:divBdr>
                <w:top w:val="none" w:sz="0" w:space="0" w:color="auto"/>
                <w:left w:val="none" w:sz="0" w:space="0" w:color="auto"/>
                <w:bottom w:val="none" w:sz="0" w:space="0" w:color="auto"/>
                <w:right w:val="none" w:sz="0" w:space="0" w:color="auto"/>
              </w:divBdr>
            </w:div>
            <w:div w:id="1541091668">
              <w:marLeft w:val="0"/>
              <w:marRight w:val="0"/>
              <w:marTop w:val="0"/>
              <w:marBottom w:val="0"/>
              <w:divBdr>
                <w:top w:val="none" w:sz="0" w:space="0" w:color="auto"/>
                <w:left w:val="none" w:sz="0" w:space="0" w:color="auto"/>
                <w:bottom w:val="none" w:sz="0" w:space="0" w:color="auto"/>
                <w:right w:val="none" w:sz="0" w:space="0" w:color="auto"/>
              </w:divBdr>
            </w:div>
            <w:div w:id="1812477793">
              <w:marLeft w:val="0"/>
              <w:marRight w:val="0"/>
              <w:marTop w:val="0"/>
              <w:marBottom w:val="0"/>
              <w:divBdr>
                <w:top w:val="none" w:sz="0" w:space="0" w:color="auto"/>
                <w:left w:val="none" w:sz="0" w:space="0" w:color="auto"/>
                <w:bottom w:val="none" w:sz="0" w:space="0" w:color="auto"/>
                <w:right w:val="none" w:sz="0" w:space="0" w:color="auto"/>
              </w:divBdr>
            </w:div>
            <w:div w:id="632445031">
              <w:marLeft w:val="0"/>
              <w:marRight w:val="0"/>
              <w:marTop w:val="0"/>
              <w:marBottom w:val="0"/>
              <w:divBdr>
                <w:top w:val="none" w:sz="0" w:space="0" w:color="auto"/>
                <w:left w:val="none" w:sz="0" w:space="0" w:color="auto"/>
                <w:bottom w:val="none" w:sz="0" w:space="0" w:color="auto"/>
                <w:right w:val="none" w:sz="0" w:space="0" w:color="auto"/>
              </w:divBdr>
            </w:div>
            <w:div w:id="76752029">
              <w:marLeft w:val="0"/>
              <w:marRight w:val="0"/>
              <w:marTop w:val="0"/>
              <w:marBottom w:val="0"/>
              <w:divBdr>
                <w:top w:val="none" w:sz="0" w:space="0" w:color="auto"/>
                <w:left w:val="none" w:sz="0" w:space="0" w:color="auto"/>
                <w:bottom w:val="none" w:sz="0" w:space="0" w:color="auto"/>
                <w:right w:val="none" w:sz="0" w:space="0" w:color="auto"/>
              </w:divBdr>
            </w:div>
            <w:div w:id="852261322">
              <w:marLeft w:val="0"/>
              <w:marRight w:val="0"/>
              <w:marTop w:val="0"/>
              <w:marBottom w:val="0"/>
              <w:divBdr>
                <w:top w:val="none" w:sz="0" w:space="0" w:color="auto"/>
                <w:left w:val="none" w:sz="0" w:space="0" w:color="auto"/>
                <w:bottom w:val="none" w:sz="0" w:space="0" w:color="auto"/>
                <w:right w:val="none" w:sz="0" w:space="0" w:color="auto"/>
              </w:divBdr>
            </w:div>
            <w:div w:id="1653951054">
              <w:marLeft w:val="0"/>
              <w:marRight w:val="0"/>
              <w:marTop w:val="0"/>
              <w:marBottom w:val="0"/>
              <w:divBdr>
                <w:top w:val="none" w:sz="0" w:space="0" w:color="auto"/>
                <w:left w:val="none" w:sz="0" w:space="0" w:color="auto"/>
                <w:bottom w:val="none" w:sz="0" w:space="0" w:color="auto"/>
                <w:right w:val="none" w:sz="0" w:space="0" w:color="auto"/>
              </w:divBdr>
            </w:div>
            <w:div w:id="5895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30266">
      <w:bodyDiv w:val="1"/>
      <w:marLeft w:val="0"/>
      <w:marRight w:val="0"/>
      <w:marTop w:val="0"/>
      <w:marBottom w:val="0"/>
      <w:divBdr>
        <w:top w:val="none" w:sz="0" w:space="0" w:color="auto"/>
        <w:left w:val="none" w:sz="0" w:space="0" w:color="auto"/>
        <w:bottom w:val="none" w:sz="0" w:space="0" w:color="auto"/>
        <w:right w:val="none" w:sz="0" w:space="0" w:color="auto"/>
      </w:divBdr>
    </w:div>
    <w:div w:id="1045527857">
      <w:bodyDiv w:val="1"/>
      <w:marLeft w:val="0"/>
      <w:marRight w:val="0"/>
      <w:marTop w:val="0"/>
      <w:marBottom w:val="0"/>
      <w:divBdr>
        <w:top w:val="none" w:sz="0" w:space="0" w:color="auto"/>
        <w:left w:val="none" w:sz="0" w:space="0" w:color="auto"/>
        <w:bottom w:val="none" w:sz="0" w:space="0" w:color="auto"/>
        <w:right w:val="none" w:sz="0" w:space="0" w:color="auto"/>
      </w:divBdr>
    </w:div>
    <w:div w:id="1182353787">
      <w:bodyDiv w:val="1"/>
      <w:marLeft w:val="0"/>
      <w:marRight w:val="0"/>
      <w:marTop w:val="0"/>
      <w:marBottom w:val="0"/>
      <w:divBdr>
        <w:top w:val="none" w:sz="0" w:space="0" w:color="auto"/>
        <w:left w:val="none" w:sz="0" w:space="0" w:color="auto"/>
        <w:bottom w:val="none" w:sz="0" w:space="0" w:color="auto"/>
        <w:right w:val="none" w:sz="0" w:space="0" w:color="auto"/>
      </w:divBdr>
      <w:divsChild>
        <w:div w:id="1762987901">
          <w:marLeft w:val="0"/>
          <w:marRight w:val="0"/>
          <w:marTop w:val="0"/>
          <w:marBottom w:val="0"/>
          <w:divBdr>
            <w:top w:val="none" w:sz="0" w:space="0" w:color="auto"/>
            <w:left w:val="none" w:sz="0" w:space="0" w:color="auto"/>
            <w:bottom w:val="none" w:sz="0" w:space="0" w:color="auto"/>
            <w:right w:val="none" w:sz="0" w:space="0" w:color="auto"/>
          </w:divBdr>
          <w:divsChild>
            <w:div w:id="532545620">
              <w:marLeft w:val="0"/>
              <w:marRight w:val="0"/>
              <w:marTop w:val="0"/>
              <w:marBottom w:val="0"/>
              <w:divBdr>
                <w:top w:val="none" w:sz="0" w:space="0" w:color="auto"/>
                <w:left w:val="none" w:sz="0" w:space="0" w:color="auto"/>
                <w:bottom w:val="none" w:sz="0" w:space="0" w:color="auto"/>
                <w:right w:val="none" w:sz="0" w:space="0" w:color="auto"/>
              </w:divBdr>
            </w:div>
            <w:div w:id="461270316">
              <w:marLeft w:val="0"/>
              <w:marRight w:val="0"/>
              <w:marTop w:val="0"/>
              <w:marBottom w:val="0"/>
              <w:divBdr>
                <w:top w:val="none" w:sz="0" w:space="0" w:color="auto"/>
                <w:left w:val="none" w:sz="0" w:space="0" w:color="auto"/>
                <w:bottom w:val="none" w:sz="0" w:space="0" w:color="auto"/>
                <w:right w:val="none" w:sz="0" w:space="0" w:color="auto"/>
              </w:divBdr>
            </w:div>
            <w:div w:id="1814254889">
              <w:marLeft w:val="0"/>
              <w:marRight w:val="0"/>
              <w:marTop w:val="0"/>
              <w:marBottom w:val="0"/>
              <w:divBdr>
                <w:top w:val="none" w:sz="0" w:space="0" w:color="auto"/>
                <w:left w:val="none" w:sz="0" w:space="0" w:color="auto"/>
                <w:bottom w:val="none" w:sz="0" w:space="0" w:color="auto"/>
                <w:right w:val="none" w:sz="0" w:space="0" w:color="auto"/>
              </w:divBdr>
            </w:div>
            <w:div w:id="814103526">
              <w:marLeft w:val="0"/>
              <w:marRight w:val="0"/>
              <w:marTop w:val="0"/>
              <w:marBottom w:val="0"/>
              <w:divBdr>
                <w:top w:val="none" w:sz="0" w:space="0" w:color="auto"/>
                <w:left w:val="none" w:sz="0" w:space="0" w:color="auto"/>
                <w:bottom w:val="none" w:sz="0" w:space="0" w:color="auto"/>
                <w:right w:val="none" w:sz="0" w:space="0" w:color="auto"/>
              </w:divBdr>
            </w:div>
            <w:div w:id="1901670631">
              <w:marLeft w:val="0"/>
              <w:marRight w:val="0"/>
              <w:marTop w:val="0"/>
              <w:marBottom w:val="0"/>
              <w:divBdr>
                <w:top w:val="none" w:sz="0" w:space="0" w:color="auto"/>
                <w:left w:val="none" w:sz="0" w:space="0" w:color="auto"/>
                <w:bottom w:val="none" w:sz="0" w:space="0" w:color="auto"/>
                <w:right w:val="none" w:sz="0" w:space="0" w:color="auto"/>
              </w:divBdr>
            </w:div>
            <w:div w:id="804737887">
              <w:marLeft w:val="0"/>
              <w:marRight w:val="0"/>
              <w:marTop w:val="0"/>
              <w:marBottom w:val="0"/>
              <w:divBdr>
                <w:top w:val="none" w:sz="0" w:space="0" w:color="auto"/>
                <w:left w:val="none" w:sz="0" w:space="0" w:color="auto"/>
                <w:bottom w:val="none" w:sz="0" w:space="0" w:color="auto"/>
                <w:right w:val="none" w:sz="0" w:space="0" w:color="auto"/>
              </w:divBdr>
            </w:div>
            <w:div w:id="2022931109">
              <w:marLeft w:val="0"/>
              <w:marRight w:val="0"/>
              <w:marTop w:val="0"/>
              <w:marBottom w:val="0"/>
              <w:divBdr>
                <w:top w:val="none" w:sz="0" w:space="0" w:color="auto"/>
                <w:left w:val="none" w:sz="0" w:space="0" w:color="auto"/>
                <w:bottom w:val="none" w:sz="0" w:space="0" w:color="auto"/>
                <w:right w:val="none" w:sz="0" w:space="0" w:color="auto"/>
              </w:divBdr>
            </w:div>
            <w:div w:id="928079558">
              <w:marLeft w:val="0"/>
              <w:marRight w:val="0"/>
              <w:marTop w:val="0"/>
              <w:marBottom w:val="0"/>
              <w:divBdr>
                <w:top w:val="none" w:sz="0" w:space="0" w:color="auto"/>
                <w:left w:val="none" w:sz="0" w:space="0" w:color="auto"/>
                <w:bottom w:val="none" w:sz="0" w:space="0" w:color="auto"/>
                <w:right w:val="none" w:sz="0" w:space="0" w:color="auto"/>
              </w:divBdr>
            </w:div>
            <w:div w:id="3099238">
              <w:marLeft w:val="0"/>
              <w:marRight w:val="0"/>
              <w:marTop w:val="0"/>
              <w:marBottom w:val="0"/>
              <w:divBdr>
                <w:top w:val="none" w:sz="0" w:space="0" w:color="auto"/>
                <w:left w:val="none" w:sz="0" w:space="0" w:color="auto"/>
                <w:bottom w:val="none" w:sz="0" w:space="0" w:color="auto"/>
                <w:right w:val="none" w:sz="0" w:space="0" w:color="auto"/>
              </w:divBdr>
            </w:div>
            <w:div w:id="927075032">
              <w:marLeft w:val="0"/>
              <w:marRight w:val="0"/>
              <w:marTop w:val="0"/>
              <w:marBottom w:val="0"/>
              <w:divBdr>
                <w:top w:val="none" w:sz="0" w:space="0" w:color="auto"/>
                <w:left w:val="none" w:sz="0" w:space="0" w:color="auto"/>
                <w:bottom w:val="none" w:sz="0" w:space="0" w:color="auto"/>
                <w:right w:val="none" w:sz="0" w:space="0" w:color="auto"/>
              </w:divBdr>
            </w:div>
            <w:div w:id="330186178">
              <w:marLeft w:val="0"/>
              <w:marRight w:val="0"/>
              <w:marTop w:val="0"/>
              <w:marBottom w:val="0"/>
              <w:divBdr>
                <w:top w:val="none" w:sz="0" w:space="0" w:color="auto"/>
                <w:left w:val="none" w:sz="0" w:space="0" w:color="auto"/>
                <w:bottom w:val="none" w:sz="0" w:space="0" w:color="auto"/>
                <w:right w:val="none" w:sz="0" w:space="0" w:color="auto"/>
              </w:divBdr>
            </w:div>
            <w:div w:id="1444231120">
              <w:marLeft w:val="0"/>
              <w:marRight w:val="0"/>
              <w:marTop w:val="0"/>
              <w:marBottom w:val="0"/>
              <w:divBdr>
                <w:top w:val="none" w:sz="0" w:space="0" w:color="auto"/>
                <w:left w:val="none" w:sz="0" w:space="0" w:color="auto"/>
                <w:bottom w:val="none" w:sz="0" w:space="0" w:color="auto"/>
                <w:right w:val="none" w:sz="0" w:space="0" w:color="auto"/>
              </w:divBdr>
            </w:div>
            <w:div w:id="895432081">
              <w:marLeft w:val="0"/>
              <w:marRight w:val="0"/>
              <w:marTop w:val="0"/>
              <w:marBottom w:val="0"/>
              <w:divBdr>
                <w:top w:val="none" w:sz="0" w:space="0" w:color="auto"/>
                <w:left w:val="none" w:sz="0" w:space="0" w:color="auto"/>
                <w:bottom w:val="none" w:sz="0" w:space="0" w:color="auto"/>
                <w:right w:val="none" w:sz="0" w:space="0" w:color="auto"/>
              </w:divBdr>
            </w:div>
            <w:div w:id="511453497">
              <w:marLeft w:val="0"/>
              <w:marRight w:val="0"/>
              <w:marTop w:val="0"/>
              <w:marBottom w:val="0"/>
              <w:divBdr>
                <w:top w:val="none" w:sz="0" w:space="0" w:color="auto"/>
                <w:left w:val="none" w:sz="0" w:space="0" w:color="auto"/>
                <w:bottom w:val="none" w:sz="0" w:space="0" w:color="auto"/>
                <w:right w:val="none" w:sz="0" w:space="0" w:color="auto"/>
              </w:divBdr>
            </w:div>
            <w:div w:id="373971694">
              <w:marLeft w:val="0"/>
              <w:marRight w:val="0"/>
              <w:marTop w:val="0"/>
              <w:marBottom w:val="0"/>
              <w:divBdr>
                <w:top w:val="none" w:sz="0" w:space="0" w:color="auto"/>
                <w:left w:val="none" w:sz="0" w:space="0" w:color="auto"/>
                <w:bottom w:val="none" w:sz="0" w:space="0" w:color="auto"/>
                <w:right w:val="none" w:sz="0" w:space="0" w:color="auto"/>
              </w:divBdr>
            </w:div>
            <w:div w:id="285699801">
              <w:marLeft w:val="0"/>
              <w:marRight w:val="0"/>
              <w:marTop w:val="0"/>
              <w:marBottom w:val="0"/>
              <w:divBdr>
                <w:top w:val="none" w:sz="0" w:space="0" w:color="auto"/>
                <w:left w:val="none" w:sz="0" w:space="0" w:color="auto"/>
                <w:bottom w:val="none" w:sz="0" w:space="0" w:color="auto"/>
                <w:right w:val="none" w:sz="0" w:space="0" w:color="auto"/>
              </w:divBdr>
            </w:div>
            <w:div w:id="434835053">
              <w:marLeft w:val="0"/>
              <w:marRight w:val="0"/>
              <w:marTop w:val="0"/>
              <w:marBottom w:val="0"/>
              <w:divBdr>
                <w:top w:val="none" w:sz="0" w:space="0" w:color="auto"/>
                <w:left w:val="none" w:sz="0" w:space="0" w:color="auto"/>
                <w:bottom w:val="none" w:sz="0" w:space="0" w:color="auto"/>
                <w:right w:val="none" w:sz="0" w:space="0" w:color="auto"/>
              </w:divBdr>
            </w:div>
            <w:div w:id="1956793665">
              <w:marLeft w:val="0"/>
              <w:marRight w:val="0"/>
              <w:marTop w:val="0"/>
              <w:marBottom w:val="0"/>
              <w:divBdr>
                <w:top w:val="none" w:sz="0" w:space="0" w:color="auto"/>
                <w:left w:val="none" w:sz="0" w:space="0" w:color="auto"/>
                <w:bottom w:val="none" w:sz="0" w:space="0" w:color="auto"/>
                <w:right w:val="none" w:sz="0" w:space="0" w:color="auto"/>
              </w:divBdr>
            </w:div>
            <w:div w:id="1253008028">
              <w:marLeft w:val="0"/>
              <w:marRight w:val="0"/>
              <w:marTop w:val="0"/>
              <w:marBottom w:val="0"/>
              <w:divBdr>
                <w:top w:val="none" w:sz="0" w:space="0" w:color="auto"/>
                <w:left w:val="none" w:sz="0" w:space="0" w:color="auto"/>
                <w:bottom w:val="none" w:sz="0" w:space="0" w:color="auto"/>
                <w:right w:val="none" w:sz="0" w:space="0" w:color="auto"/>
              </w:divBdr>
            </w:div>
            <w:div w:id="839081676">
              <w:marLeft w:val="0"/>
              <w:marRight w:val="0"/>
              <w:marTop w:val="0"/>
              <w:marBottom w:val="0"/>
              <w:divBdr>
                <w:top w:val="none" w:sz="0" w:space="0" w:color="auto"/>
                <w:left w:val="none" w:sz="0" w:space="0" w:color="auto"/>
                <w:bottom w:val="none" w:sz="0" w:space="0" w:color="auto"/>
                <w:right w:val="none" w:sz="0" w:space="0" w:color="auto"/>
              </w:divBdr>
            </w:div>
            <w:div w:id="1855681476">
              <w:marLeft w:val="0"/>
              <w:marRight w:val="0"/>
              <w:marTop w:val="0"/>
              <w:marBottom w:val="0"/>
              <w:divBdr>
                <w:top w:val="none" w:sz="0" w:space="0" w:color="auto"/>
                <w:left w:val="none" w:sz="0" w:space="0" w:color="auto"/>
                <w:bottom w:val="none" w:sz="0" w:space="0" w:color="auto"/>
                <w:right w:val="none" w:sz="0" w:space="0" w:color="auto"/>
              </w:divBdr>
            </w:div>
            <w:div w:id="1224608440">
              <w:marLeft w:val="0"/>
              <w:marRight w:val="0"/>
              <w:marTop w:val="0"/>
              <w:marBottom w:val="0"/>
              <w:divBdr>
                <w:top w:val="none" w:sz="0" w:space="0" w:color="auto"/>
                <w:left w:val="none" w:sz="0" w:space="0" w:color="auto"/>
                <w:bottom w:val="none" w:sz="0" w:space="0" w:color="auto"/>
                <w:right w:val="none" w:sz="0" w:space="0" w:color="auto"/>
              </w:divBdr>
            </w:div>
            <w:div w:id="1291590984">
              <w:marLeft w:val="0"/>
              <w:marRight w:val="0"/>
              <w:marTop w:val="0"/>
              <w:marBottom w:val="0"/>
              <w:divBdr>
                <w:top w:val="none" w:sz="0" w:space="0" w:color="auto"/>
                <w:left w:val="none" w:sz="0" w:space="0" w:color="auto"/>
                <w:bottom w:val="none" w:sz="0" w:space="0" w:color="auto"/>
                <w:right w:val="none" w:sz="0" w:space="0" w:color="auto"/>
              </w:divBdr>
            </w:div>
            <w:div w:id="1877160643">
              <w:marLeft w:val="0"/>
              <w:marRight w:val="0"/>
              <w:marTop w:val="0"/>
              <w:marBottom w:val="0"/>
              <w:divBdr>
                <w:top w:val="none" w:sz="0" w:space="0" w:color="auto"/>
                <w:left w:val="none" w:sz="0" w:space="0" w:color="auto"/>
                <w:bottom w:val="none" w:sz="0" w:space="0" w:color="auto"/>
                <w:right w:val="none" w:sz="0" w:space="0" w:color="auto"/>
              </w:divBdr>
            </w:div>
            <w:div w:id="1738432598">
              <w:marLeft w:val="0"/>
              <w:marRight w:val="0"/>
              <w:marTop w:val="0"/>
              <w:marBottom w:val="0"/>
              <w:divBdr>
                <w:top w:val="none" w:sz="0" w:space="0" w:color="auto"/>
                <w:left w:val="none" w:sz="0" w:space="0" w:color="auto"/>
                <w:bottom w:val="none" w:sz="0" w:space="0" w:color="auto"/>
                <w:right w:val="none" w:sz="0" w:space="0" w:color="auto"/>
              </w:divBdr>
            </w:div>
            <w:div w:id="2044398401">
              <w:marLeft w:val="0"/>
              <w:marRight w:val="0"/>
              <w:marTop w:val="0"/>
              <w:marBottom w:val="0"/>
              <w:divBdr>
                <w:top w:val="none" w:sz="0" w:space="0" w:color="auto"/>
                <w:left w:val="none" w:sz="0" w:space="0" w:color="auto"/>
                <w:bottom w:val="none" w:sz="0" w:space="0" w:color="auto"/>
                <w:right w:val="none" w:sz="0" w:space="0" w:color="auto"/>
              </w:divBdr>
            </w:div>
            <w:div w:id="1062944180">
              <w:marLeft w:val="0"/>
              <w:marRight w:val="0"/>
              <w:marTop w:val="0"/>
              <w:marBottom w:val="0"/>
              <w:divBdr>
                <w:top w:val="none" w:sz="0" w:space="0" w:color="auto"/>
                <w:left w:val="none" w:sz="0" w:space="0" w:color="auto"/>
                <w:bottom w:val="none" w:sz="0" w:space="0" w:color="auto"/>
                <w:right w:val="none" w:sz="0" w:space="0" w:color="auto"/>
              </w:divBdr>
            </w:div>
            <w:div w:id="1156452637">
              <w:marLeft w:val="0"/>
              <w:marRight w:val="0"/>
              <w:marTop w:val="0"/>
              <w:marBottom w:val="0"/>
              <w:divBdr>
                <w:top w:val="none" w:sz="0" w:space="0" w:color="auto"/>
                <w:left w:val="none" w:sz="0" w:space="0" w:color="auto"/>
                <w:bottom w:val="none" w:sz="0" w:space="0" w:color="auto"/>
                <w:right w:val="none" w:sz="0" w:space="0" w:color="auto"/>
              </w:divBdr>
            </w:div>
            <w:div w:id="268701402">
              <w:marLeft w:val="0"/>
              <w:marRight w:val="0"/>
              <w:marTop w:val="0"/>
              <w:marBottom w:val="0"/>
              <w:divBdr>
                <w:top w:val="none" w:sz="0" w:space="0" w:color="auto"/>
                <w:left w:val="none" w:sz="0" w:space="0" w:color="auto"/>
                <w:bottom w:val="none" w:sz="0" w:space="0" w:color="auto"/>
                <w:right w:val="none" w:sz="0" w:space="0" w:color="auto"/>
              </w:divBdr>
            </w:div>
            <w:div w:id="1109661422">
              <w:marLeft w:val="0"/>
              <w:marRight w:val="0"/>
              <w:marTop w:val="0"/>
              <w:marBottom w:val="0"/>
              <w:divBdr>
                <w:top w:val="none" w:sz="0" w:space="0" w:color="auto"/>
                <w:left w:val="none" w:sz="0" w:space="0" w:color="auto"/>
                <w:bottom w:val="none" w:sz="0" w:space="0" w:color="auto"/>
                <w:right w:val="none" w:sz="0" w:space="0" w:color="auto"/>
              </w:divBdr>
            </w:div>
            <w:div w:id="742529174">
              <w:marLeft w:val="0"/>
              <w:marRight w:val="0"/>
              <w:marTop w:val="0"/>
              <w:marBottom w:val="0"/>
              <w:divBdr>
                <w:top w:val="none" w:sz="0" w:space="0" w:color="auto"/>
                <w:left w:val="none" w:sz="0" w:space="0" w:color="auto"/>
                <w:bottom w:val="none" w:sz="0" w:space="0" w:color="auto"/>
                <w:right w:val="none" w:sz="0" w:space="0" w:color="auto"/>
              </w:divBdr>
            </w:div>
            <w:div w:id="1386566851">
              <w:marLeft w:val="0"/>
              <w:marRight w:val="0"/>
              <w:marTop w:val="0"/>
              <w:marBottom w:val="0"/>
              <w:divBdr>
                <w:top w:val="none" w:sz="0" w:space="0" w:color="auto"/>
                <w:left w:val="none" w:sz="0" w:space="0" w:color="auto"/>
                <w:bottom w:val="none" w:sz="0" w:space="0" w:color="auto"/>
                <w:right w:val="none" w:sz="0" w:space="0" w:color="auto"/>
              </w:divBdr>
            </w:div>
            <w:div w:id="1341854283">
              <w:marLeft w:val="0"/>
              <w:marRight w:val="0"/>
              <w:marTop w:val="0"/>
              <w:marBottom w:val="0"/>
              <w:divBdr>
                <w:top w:val="none" w:sz="0" w:space="0" w:color="auto"/>
                <w:left w:val="none" w:sz="0" w:space="0" w:color="auto"/>
                <w:bottom w:val="none" w:sz="0" w:space="0" w:color="auto"/>
                <w:right w:val="none" w:sz="0" w:space="0" w:color="auto"/>
              </w:divBdr>
            </w:div>
            <w:div w:id="1324820924">
              <w:marLeft w:val="0"/>
              <w:marRight w:val="0"/>
              <w:marTop w:val="0"/>
              <w:marBottom w:val="0"/>
              <w:divBdr>
                <w:top w:val="none" w:sz="0" w:space="0" w:color="auto"/>
                <w:left w:val="none" w:sz="0" w:space="0" w:color="auto"/>
                <w:bottom w:val="none" w:sz="0" w:space="0" w:color="auto"/>
                <w:right w:val="none" w:sz="0" w:space="0" w:color="auto"/>
              </w:divBdr>
            </w:div>
            <w:div w:id="378018840">
              <w:marLeft w:val="0"/>
              <w:marRight w:val="0"/>
              <w:marTop w:val="0"/>
              <w:marBottom w:val="0"/>
              <w:divBdr>
                <w:top w:val="none" w:sz="0" w:space="0" w:color="auto"/>
                <w:left w:val="none" w:sz="0" w:space="0" w:color="auto"/>
                <w:bottom w:val="none" w:sz="0" w:space="0" w:color="auto"/>
                <w:right w:val="none" w:sz="0" w:space="0" w:color="auto"/>
              </w:divBdr>
            </w:div>
            <w:div w:id="1467311987">
              <w:marLeft w:val="0"/>
              <w:marRight w:val="0"/>
              <w:marTop w:val="0"/>
              <w:marBottom w:val="0"/>
              <w:divBdr>
                <w:top w:val="none" w:sz="0" w:space="0" w:color="auto"/>
                <w:left w:val="none" w:sz="0" w:space="0" w:color="auto"/>
                <w:bottom w:val="none" w:sz="0" w:space="0" w:color="auto"/>
                <w:right w:val="none" w:sz="0" w:space="0" w:color="auto"/>
              </w:divBdr>
            </w:div>
            <w:div w:id="1388215313">
              <w:marLeft w:val="0"/>
              <w:marRight w:val="0"/>
              <w:marTop w:val="0"/>
              <w:marBottom w:val="0"/>
              <w:divBdr>
                <w:top w:val="none" w:sz="0" w:space="0" w:color="auto"/>
                <w:left w:val="none" w:sz="0" w:space="0" w:color="auto"/>
                <w:bottom w:val="none" w:sz="0" w:space="0" w:color="auto"/>
                <w:right w:val="none" w:sz="0" w:space="0" w:color="auto"/>
              </w:divBdr>
            </w:div>
            <w:div w:id="990525311">
              <w:marLeft w:val="0"/>
              <w:marRight w:val="0"/>
              <w:marTop w:val="0"/>
              <w:marBottom w:val="0"/>
              <w:divBdr>
                <w:top w:val="none" w:sz="0" w:space="0" w:color="auto"/>
                <w:left w:val="none" w:sz="0" w:space="0" w:color="auto"/>
                <w:bottom w:val="none" w:sz="0" w:space="0" w:color="auto"/>
                <w:right w:val="none" w:sz="0" w:space="0" w:color="auto"/>
              </w:divBdr>
            </w:div>
            <w:div w:id="385102323">
              <w:marLeft w:val="0"/>
              <w:marRight w:val="0"/>
              <w:marTop w:val="0"/>
              <w:marBottom w:val="0"/>
              <w:divBdr>
                <w:top w:val="none" w:sz="0" w:space="0" w:color="auto"/>
                <w:left w:val="none" w:sz="0" w:space="0" w:color="auto"/>
                <w:bottom w:val="none" w:sz="0" w:space="0" w:color="auto"/>
                <w:right w:val="none" w:sz="0" w:space="0" w:color="auto"/>
              </w:divBdr>
            </w:div>
            <w:div w:id="1483962466">
              <w:marLeft w:val="0"/>
              <w:marRight w:val="0"/>
              <w:marTop w:val="0"/>
              <w:marBottom w:val="0"/>
              <w:divBdr>
                <w:top w:val="none" w:sz="0" w:space="0" w:color="auto"/>
                <w:left w:val="none" w:sz="0" w:space="0" w:color="auto"/>
                <w:bottom w:val="none" w:sz="0" w:space="0" w:color="auto"/>
                <w:right w:val="none" w:sz="0" w:space="0" w:color="auto"/>
              </w:divBdr>
            </w:div>
            <w:div w:id="1805389164">
              <w:marLeft w:val="0"/>
              <w:marRight w:val="0"/>
              <w:marTop w:val="0"/>
              <w:marBottom w:val="0"/>
              <w:divBdr>
                <w:top w:val="none" w:sz="0" w:space="0" w:color="auto"/>
                <w:left w:val="none" w:sz="0" w:space="0" w:color="auto"/>
                <w:bottom w:val="none" w:sz="0" w:space="0" w:color="auto"/>
                <w:right w:val="none" w:sz="0" w:space="0" w:color="auto"/>
              </w:divBdr>
            </w:div>
            <w:div w:id="1880513398">
              <w:marLeft w:val="0"/>
              <w:marRight w:val="0"/>
              <w:marTop w:val="0"/>
              <w:marBottom w:val="0"/>
              <w:divBdr>
                <w:top w:val="none" w:sz="0" w:space="0" w:color="auto"/>
                <w:left w:val="none" w:sz="0" w:space="0" w:color="auto"/>
                <w:bottom w:val="none" w:sz="0" w:space="0" w:color="auto"/>
                <w:right w:val="none" w:sz="0" w:space="0" w:color="auto"/>
              </w:divBdr>
            </w:div>
            <w:div w:id="1685862960">
              <w:marLeft w:val="0"/>
              <w:marRight w:val="0"/>
              <w:marTop w:val="0"/>
              <w:marBottom w:val="0"/>
              <w:divBdr>
                <w:top w:val="none" w:sz="0" w:space="0" w:color="auto"/>
                <w:left w:val="none" w:sz="0" w:space="0" w:color="auto"/>
                <w:bottom w:val="none" w:sz="0" w:space="0" w:color="auto"/>
                <w:right w:val="none" w:sz="0" w:space="0" w:color="auto"/>
              </w:divBdr>
            </w:div>
            <w:div w:id="1268079977">
              <w:marLeft w:val="0"/>
              <w:marRight w:val="0"/>
              <w:marTop w:val="0"/>
              <w:marBottom w:val="0"/>
              <w:divBdr>
                <w:top w:val="none" w:sz="0" w:space="0" w:color="auto"/>
                <w:left w:val="none" w:sz="0" w:space="0" w:color="auto"/>
                <w:bottom w:val="none" w:sz="0" w:space="0" w:color="auto"/>
                <w:right w:val="none" w:sz="0" w:space="0" w:color="auto"/>
              </w:divBdr>
            </w:div>
            <w:div w:id="575673342">
              <w:marLeft w:val="0"/>
              <w:marRight w:val="0"/>
              <w:marTop w:val="0"/>
              <w:marBottom w:val="0"/>
              <w:divBdr>
                <w:top w:val="none" w:sz="0" w:space="0" w:color="auto"/>
                <w:left w:val="none" w:sz="0" w:space="0" w:color="auto"/>
                <w:bottom w:val="none" w:sz="0" w:space="0" w:color="auto"/>
                <w:right w:val="none" w:sz="0" w:space="0" w:color="auto"/>
              </w:divBdr>
            </w:div>
            <w:div w:id="371198822">
              <w:marLeft w:val="0"/>
              <w:marRight w:val="0"/>
              <w:marTop w:val="0"/>
              <w:marBottom w:val="0"/>
              <w:divBdr>
                <w:top w:val="none" w:sz="0" w:space="0" w:color="auto"/>
                <w:left w:val="none" w:sz="0" w:space="0" w:color="auto"/>
                <w:bottom w:val="none" w:sz="0" w:space="0" w:color="auto"/>
                <w:right w:val="none" w:sz="0" w:space="0" w:color="auto"/>
              </w:divBdr>
            </w:div>
            <w:div w:id="1487164261">
              <w:marLeft w:val="0"/>
              <w:marRight w:val="0"/>
              <w:marTop w:val="0"/>
              <w:marBottom w:val="0"/>
              <w:divBdr>
                <w:top w:val="none" w:sz="0" w:space="0" w:color="auto"/>
                <w:left w:val="none" w:sz="0" w:space="0" w:color="auto"/>
                <w:bottom w:val="none" w:sz="0" w:space="0" w:color="auto"/>
                <w:right w:val="none" w:sz="0" w:space="0" w:color="auto"/>
              </w:divBdr>
            </w:div>
            <w:div w:id="2037806232">
              <w:marLeft w:val="0"/>
              <w:marRight w:val="0"/>
              <w:marTop w:val="0"/>
              <w:marBottom w:val="0"/>
              <w:divBdr>
                <w:top w:val="none" w:sz="0" w:space="0" w:color="auto"/>
                <w:left w:val="none" w:sz="0" w:space="0" w:color="auto"/>
                <w:bottom w:val="none" w:sz="0" w:space="0" w:color="auto"/>
                <w:right w:val="none" w:sz="0" w:space="0" w:color="auto"/>
              </w:divBdr>
            </w:div>
            <w:div w:id="278147249">
              <w:marLeft w:val="0"/>
              <w:marRight w:val="0"/>
              <w:marTop w:val="0"/>
              <w:marBottom w:val="0"/>
              <w:divBdr>
                <w:top w:val="none" w:sz="0" w:space="0" w:color="auto"/>
                <w:left w:val="none" w:sz="0" w:space="0" w:color="auto"/>
                <w:bottom w:val="none" w:sz="0" w:space="0" w:color="auto"/>
                <w:right w:val="none" w:sz="0" w:space="0" w:color="auto"/>
              </w:divBdr>
            </w:div>
            <w:div w:id="379482203">
              <w:marLeft w:val="0"/>
              <w:marRight w:val="0"/>
              <w:marTop w:val="0"/>
              <w:marBottom w:val="0"/>
              <w:divBdr>
                <w:top w:val="none" w:sz="0" w:space="0" w:color="auto"/>
                <w:left w:val="none" w:sz="0" w:space="0" w:color="auto"/>
                <w:bottom w:val="none" w:sz="0" w:space="0" w:color="auto"/>
                <w:right w:val="none" w:sz="0" w:space="0" w:color="auto"/>
              </w:divBdr>
            </w:div>
            <w:div w:id="157234643">
              <w:marLeft w:val="0"/>
              <w:marRight w:val="0"/>
              <w:marTop w:val="0"/>
              <w:marBottom w:val="0"/>
              <w:divBdr>
                <w:top w:val="none" w:sz="0" w:space="0" w:color="auto"/>
                <w:left w:val="none" w:sz="0" w:space="0" w:color="auto"/>
                <w:bottom w:val="none" w:sz="0" w:space="0" w:color="auto"/>
                <w:right w:val="none" w:sz="0" w:space="0" w:color="auto"/>
              </w:divBdr>
            </w:div>
            <w:div w:id="2142191520">
              <w:marLeft w:val="0"/>
              <w:marRight w:val="0"/>
              <w:marTop w:val="0"/>
              <w:marBottom w:val="0"/>
              <w:divBdr>
                <w:top w:val="none" w:sz="0" w:space="0" w:color="auto"/>
                <w:left w:val="none" w:sz="0" w:space="0" w:color="auto"/>
                <w:bottom w:val="none" w:sz="0" w:space="0" w:color="auto"/>
                <w:right w:val="none" w:sz="0" w:space="0" w:color="auto"/>
              </w:divBdr>
            </w:div>
            <w:div w:id="1922523669">
              <w:marLeft w:val="0"/>
              <w:marRight w:val="0"/>
              <w:marTop w:val="0"/>
              <w:marBottom w:val="0"/>
              <w:divBdr>
                <w:top w:val="none" w:sz="0" w:space="0" w:color="auto"/>
                <w:left w:val="none" w:sz="0" w:space="0" w:color="auto"/>
                <w:bottom w:val="none" w:sz="0" w:space="0" w:color="auto"/>
                <w:right w:val="none" w:sz="0" w:space="0" w:color="auto"/>
              </w:divBdr>
            </w:div>
            <w:div w:id="1411122194">
              <w:marLeft w:val="0"/>
              <w:marRight w:val="0"/>
              <w:marTop w:val="0"/>
              <w:marBottom w:val="0"/>
              <w:divBdr>
                <w:top w:val="none" w:sz="0" w:space="0" w:color="auto"/>
                <w:left w:val="none" w:sz="0" w:space="0" w:color="auto"/>
                <w:bottom w:val="none" w:sz="0" w:space="0" w:color="auto"/>
                <w:right w:val="none" w:sz="0" w:space="0" w:color="auto"/>
              </w:divBdr>
            </w:div>
            <w:div w:id="1067797727">
              <w:marLeft w:val="0"/>
              <w:marRight w:val="0"/>
              <w:marTop w:val="0"/>
              <w:marBottom w:val="0"/>
              <w:divBdr>
                <w:top w:val="none" w:sz="0" w:space="0" w:color="auto"/>
                <w:left w:val="none" w:sz="0" w:space="0" w:color="auto"/>
                <w:bottom w:val="none" w:sz="0" w:space="0" w:color="auto"/>
                <w:right w:val="none" w:sz="0" w:space="0" w:color="auto"/>
              </w:divBdr>
            </w:div>
            <w:div w:id="873351026">
              <w:marLeft w:val="0"/>
              <w:marRight w:val="0"/>
              <w:marTop w:val="0"/>
              <w:marBottom w:val="0"/>
              <w:divBdr>
                <w:top w:val="none" w:sz="0" w:space="0" w:color="auto"/>
                <w:left w:val="none" w:sz="0" w:space="0" w:color="auto"/>
                <w:bottom w:val="none" w:sz="0" w:space="0" w:color="auto"/>
                <w:right w:val="none" w:sz="0" w:space="0" w:color="auto"/>
              </w:divBdr>
            </w:div>
            <w:div w:id="277837346">
              <w:marLeft w:val="0"/>
              <w:marRight w:val="0"/>
              <w:marTop w:val="0"/>
              <w:marBottom w:val="0"/>
              <w:divBdr>
                <w:top w:val="none" w:sz="0" w:space="0" w:color="auto"/>
                <w:left w:val="none" w:sz="0" w:space="0" w:color="auto"/>
                <w:bottom w:val="none" w:sz="0" w:space="0" w:color="auto"/>
                <w:right w:val="none" w:sz="0" w:space="0" w:color="auto"/>
              </w:divBdr>
            </w:div>
            <w:div w:id="727915847">
              <w:marLeft w:val="0"/>
              <w:marRight w:val="0"/>
              <w:marTop w:val="0"/>
              <w:marBottom w:val="0"/>
              <w:divBdr>
                <w:top w:val="none" w:sz="0" w:space="0" w:color="auto"/>
                <w:left w:val="none" w:sz="0" w:space="0" w:color="auto"/>
                <w:bottom w:val="none" w:sz="0" w:space="0" w:color="auto"/>
                <w:right w:val="none" w:sz="0" w:space="0" w:color="auto"/>
              </w:divBdr>
            </w:div>
            <w:div w:id="1331181664">
              <w:marLeft w:val="0"/>
              <w:marRight w:val="0"/>
              <w:marTop w:val="0"/>
              <w:marBottom w:val="0"/>
              <w:divBdr>
                <w:top w:val="none" w:sz="0" w:space="0" w:color="auto"/>
                <w:left w:val="none" w:sz="0" w:space="0" w:color="auto"/>
                <w:bottom w:val="none" w:sz="0" w:space="0" w:color="auto"/>
                <w:right w:val="none" w:sz="0" w:space="0" w:color="auto"/>
              </w:divBdr>
            </w:div>
            <w:div w:id="1249388541">
              <w:marLeft w:val="0"/>
              <w:marRight w:val="0"/>
              <w:marTop w:val="0"/>
              <w:marBottom w:val="0"/>
              <w:divBdr>
                <w:top w:val="none" w:sz="0" w:space="0" w:color="auto"/>
                <w:left w:val="none" w:sz="0" w:space="0" w:color="auto"/>
                <w:bottom w:val="none" w:sz="0" w:space="0" w:color="auto"/>
                <w:right w:val="none" w:sz="0" w:space="0" w:color="auto"/>
              </w:divBdr>
            </w:div>
            <w:div w:id="934704910">
              <w:marLeft w:val="0"/>
              <w:marRight w:val="0"/>
              <w:marTop w:val="0"/>
              <w:marBottom w:val="0"/>
              <w:divBdr>
                <w:top w:val="none" w:sz="0" w:space="0" w:color="auto"/>
                <w:left w:val="none" w:sz="0" w:space="0" w:color="auto"/>
                <w:bottom w:val="none" w:sz="0" w:space="0" w:color="auto"/>
                <w:right w:val="none" w:sz="0" w:space="0" w:color="auto"/>
              </w:divBdr>
            </w:div>
            <w:div w:id="1963268143">
              <w:marLeft w:val="0"/>
              <w:marRight w:val="0"/>
              <w:marTop w:val="0"/>
              <w:marBottom w:val="0"/>
              <w:divBdr>
                <w:top w:val="none" w:sz="0" w:space="0" w:color="auto"/>
                <w:left w:val="none" w:sz="0" w:space="0" w:color="auto"/>
                <w:bottom w:val="none" w:sz="0" w:space="0" w:color="auto"/>
                <w:right w:val="none" w:sz="0" w:space="0" w:color="auto"/>
              </w:divBdr>
            </w:div>
            <w:div w:id="1209226735">
              <w:marLeft w:val="0"/>
              <w:marRight w:val="0"/>
              <w:marTop w:val="0"/>
              <w:marBottom w:val="0"/>
              <w:divBdr>
                <w:top w:val="none" w:sz="0" w:space="0" w:color="auto"/>
                <w:left w:val="none" w:sz="0" w:space="0" w:color="auto"/>
                <w:bottom w:val="none" w:sz="0" w:space="0" w:color="auto"/>
                <w:right w:val="none" w:sz="0" w:space="0" w:color="auto"/>
              </w:divBdr>
            </w:div>
            <w:div w:id="1127433614">
              <w:marLeft w:val="0"/>
              <w:marRight w:val="0"/>
              <w:marTop w:val="0"/>
              <w:marBottom w:val="0"/>
              <w:divBdr>
                <w:top w:val="none" w:sz="0" w:space="0" w:color="auto"/>
                <w:left w:val="none" w:sz="0" w:space="0" w:color="auto"/>
                <w:bottom w:val="none" w:sz="0" w:space="0" w:color="auto"/>
                <w:right w:val="none" w:sz="0" w:space="0" w:color="auto"/>
              </w:divBdr>
            </w:div>
            <w:div w:id="1965578226">
              <w:marLeft w:val="0"/>
              <w:marRight w:val="0"/>
              <w:marTop w:val="0"/>
              <w:marBottom w:val="0"/>
              <w:divBdr>
                <w:top w:val="none" w:sz="0" w:space="0" w:color="auto"/>
                <w:left w:val="none" w:sz="0" w:space="0" w:color="auto"/>
                <w:bottom w:val="none" w:sz="0" w:space="0" w:color="auto"/>
                <w:right w:val="none" w:sz="0" w:space="0" w:color="auto"/>
              </w:divBdr>
            </w:div>
            <w:div w:id="181825077">
              <w:marLeft w:val="0"/>
              <w:marRight w:val="0"/>
              <w:marTop w:val="0"/>
              <w:marBottom w:val="0"/>
              <w:divBdr>
                <w:top w:val="none" w:sz="0" w:space="0" w:color="auto"/>
                <w:left w:val="none" w:sz="0" w:space="0" w:color="auto"/>
                <w:bottom w:val="none" w:sz="0" w:space="0" w:color="auto"/>
                <w:right w:val="none" w:sz="0" w:space="0" w:color="auto"/>
              </w:divBdr>
            </w:div>
            <w:div w:id="119610007">
              <w:marLeft w:val="0"/>
              <w:marRight w:val="0"/>
              <w:marTop w:val="0"/>
              <w:marBottom w:val="0"/>
              <w:divBdr>
                <w:top w:val="none" w:sz="0" w:space="0" w:color="auto"/>
                <w:left w:val="none" w:sz="0" w:space="0" w:color="auto"/>
                <w:bottom w:val="none" w:sz="0" w:space="0" w:color="auto"/>
                <w:right w:val="none" w:sz="0" w:space="0" w:color="auto"/>
              </w:divBdr>
            </w:div>
            <w:div w:id="862940221">
              <w:marLeft w:val="0"/>
              <w:marRight w:val="0"/>
              <w:marTop w:val="0"/>
              <w:marBottom w:val="0"/>
              <w:divBdr>
                <w:top w:val="none" w:sz="0" w:space="0" w:color="auto"/>
                <w:left w:val="none" w:sz="0" w:space="0" w:color="auto"/>
                <w:bottom w:val="none" w:sz="0" w:space="0" w:color="auto"/>
                <w:right w:val="none" w:sz="0" w:space="0" w:color="auto"/>
              </w:divBdr>
            </w:div>
            <w:div w:id="2009823932">
              <w:marLeft w:val="0"/>
              <w:marRight w:val="0"/>
              <w:marTop w:val="0"/>
              <w:marBottom w:val="0"/>
              <w:divBdr>
                <w:top w:val="none" w:sz="0" w:space="0" w:color="auto"/>
                <w:left w:val="none" w:sz="0" w:space="0" w:color="auto"/>
                <w:bottom w:val="none" w:sz="0" w:space="0" w:color="auto"/>
                <w:right w:val="none" w:sz="0" w:space="0" w:color="auto"/>
              </w:divBdr>
            </w:div>
            <w:div w:id="697240517">
              <w:marLeft w:val="0"/>
              <w:marRight w:val="0"/>
              <w:marTop w:val="0"/>
              <w:marBottom w:val="0"/>
              <w:divBdr>
                <w:top w:val="none" w:sz="0" w:space="0" w:color="auto"/>
                <w:left w:val="none" w:sz="0" w:space="0" w:color="auto"/>
                <w:bottom w:val="none" w:sz="0" w:space="0" w:color="auto"/>
                <w:right w:val="none" w:sz="0" w:space="0" w:color="auto"/>
              </w:divBdr>
            </w:div>
            <w:div w:id="461733433">
              <w:marLeft w:val="0"/>
              <w:marRight w:val="0"/>
              <w:marTop w:val="0"/>
              <w:marBottom w:val="0"/>
              <w:divBdr>
                <w:top w:val="none" w:sz="0" w:space="0" w:color="auto"/>
                <w:left w:val="none" w:sz="0" w:space="0" w:color="auto"/>
                <w:bottom w:val="none" w:sz="0" w:space="0" w:color="auto"/>
                <w:right w:val="none" w:sz="0" w:space="0" w:color="auto"/>
              </w:divBdr>
            </w:div>
            <w:div w:id="1874613840">
              <w:marLeft w:val="0"/>
              <w:marRight w:val="0"/>
              <w:marTop w:val="0"/>
              <w:marBottom w:val="0"/>
              <w:divBdr>
                <w:top w:val="none" w:sz="0" w:space="0" w:color="auto"/>
                <w:left w:val="none" w:sz="0" w:space="0" w:color="auto"/>
                <w:bottom w:val="none" w:sz="0" w:space="0" w:color="auto"/>
                <w:right w:val="none" w:sz="0" w:space="0" w:color="auto"/>
              </w:divBdr>
            </w:div>
            <w:div w:id="1590651744">
              <w:marLeft w:val="0"/>
              <w:marRight w:val="0"/>
              <w:marTop w:val="0"/>
              <w:marBottom w:val="0"/>
              <w:divBdr>
                <w:top w:val="none" w:sz="0" w:space="0" w:color="auto"/>
                <w:left w:val="none" w:sz="0" w:space="0" w:color="auto"/>
                <w:bottom w:val="none" w:sz="0" w:space="0" w:color="auto"/>
                <w:right w:val="none" w:sz="0" w:space="0" w:color="auto"/>
              </w:divBdr>
            </w:div>
            <w:div w:id="1479809783">
              <w:marLeft w:val="0"/>
              <w:marRight w:val="0"/>
              <w:marTop w:val="0"/>
              <w:marBottom w:val="0"/>
              <w:divBdr>
                <w:top w:val="none" w:sz="0" w:space="0" w:color="auto"/>
                <w:left w:val="none" w:sz="0" w:space="0" w:color="auto"/>
                <w:bottom w:val="none" w:sz="0" w:space="0" w:color="auto"/>
                <w:right w:val="none" w:sz="0" w:space="0" w:color="auto"/>
              </w:divBdr>
            </w:div>
            <w:div w:id="2008094109">
              <w:marLeft w:val="0"/>
              <w:marRight w:val="0"/>
              <w:marTop w:val="0"/>
              <w:marBottom w:val="0"/>
              <w:divBdr>
                <w:top w:val="none" w:sz="0" w:space="0" w:color="auto"/>
                <w:left w:val="none" w:sz="0" w:space="0" w:color="auto"/>
                <w:bottom w:val="none" w:sz="0" w:space="0" w:color="auto"/>
                <w:right w:val="none" w:sz="0" w:space="0" w:color="auto"/>
              </w:divBdr>
            </w:div>
            <w:div w:id="1112287715">
              <w:marLeft w:val="0"/>
              <w:marRight w:val="0"/>
              <w:marTop w:val="0"/>
              <w:marBottom w:val="0"/>
              <w:divBdr>
                <w:top w:val="none" w:sz="0" w:space="0" w:color="auto"/>
                <w:left w:val="none" w:sz="0" w:space="0" w:color="auto"/>
                <w:bottom w:val="none" w:sz="0" w:space="0" w:color="auto"/>
                <w:right w:val="none" w:sz="0" w:space="0" w:color="auto"/>
              </w:divBdr>
            </w:div>
            <w:div w:id="1933050065">
              <w:marLeft w:val="0"/>
              <w:marRight w:val="0"/>
              <w:marTop w:val="0"/>
              <w:marBottom w:val="0"/>
              <w:divBdr>
                <w:top w:val="none" w:sz="0" w:space="0" w:color="auto"/>
                <w:left w:val="none" w:sz="0" w:space="0" w:color="auto"/>
                <w:bottom w:val="none" w:sz="0" w:space="0" w:color="auto"/>
                <w:right w:val="none" w:sz="0" w:space="0" w:color="auto"/>
              </w:divBdr>
            </w:div>
            <w:div w:id="1790707412">
              <w:marLeft w:val="0"/>
              <w:marRight w:val="0"/>
              <w:marTop w:val="0"/>
              <w:marBottom w:val="0"/>
              <w:divBdr>
                <w:top w:val="none" w:sz="0" w:space="0" w:color="auto"/>
                <w:left w:val="none" w:sz="0" w:space="0" w:color="auto"/>
                <w:bottom w:val="none" w:sz="0" w:space="0" w:color="auto"/>
                <w:right w:val="none" w:sz="0" w:space="0" w:color="auto"/>
              </w:divBdr>
            </w:div>
            <w:div w:id="2105493784">
              <w:marLeft w:val="0"/>
              <w:marRight w:val="0"/>
              <w:marTop w:val="0"/>
              <w:marBottom w:val="0"/>
              <w:divBdr>
                <w:top w:val="none" w:sz="0" w:space="0" w:color="auto"/>
                <w:left w:val="none" w:sz="0" w:space="0" w:color="auto"/>
                <w:bottom w:val="none" w:sz="0" w:space="0" w:color="auto"/>
                <w:right w:val="none" w:sz="0" w:space="0" w:color="auto"/>
              </w:divBdr>
            </w:div>
            <w:div w:id="1061639598">
              <w:marLeft w:val="0"/>
              <w:marRight w:val="0"/>
              <w:marTop w:val="0"/>
              <w:marBottom w:val="0"/>
              <w:divBdr>
                <w:top w:val="none" w:sz="0" w:space="0" w:color="auto"/>
                <w:left w:val="none" w:sz="0" w:space="0" w:color="auto"/>
                <w:bottom w:val="none" w:sz="0" w:space="0" w:color="auto"/>
                <w:right w:val="none" w:sz="0" w:space="0" w:color="auto"/>
              </w:divBdr>
            </w:div>
            <w:div w:id="270551428">
              <w:marLeft w:val="0"/>
              <w:marRight w:val="0"/>
              <w:marTop w:val="0"/>
              <w:marBottom w:val="0"/>
              <w:divBdr>
                <w:top w:val="none" w:sz="0" w:space="0" w:color="auto"/>
                <w:left w:val="none" w:sz="0" w:space="0" w:color="auto"/>
                <w:bottom w:val="none" w:sz="0" w:space="0" w:color="auto"/>
                <w:right w:val="none" w:sz="0" w:space="0" w:color="auto"/>
              </w:divBdr>
            </w:div>
            <w:div w:id="1950965243">
              <w:marLeft w:val="0"/>
              <w:marRight w:val="0"/>
              <w:marTop w:val="0"/>
              <w:marBottom w:val="0"/>
              <w:divBdr>
                <w:top w:val="none" w:sz="0" w:space="0" w:color="auto"/>
                <w:left w:val="none" w:sz="0" w:space="0" w:color="auto"/>
                <w:bottom w:val="none" w:sz="0" w:space="0" w:color="auto"/>
                <w:right w:val="none" w:sz="0" w:space="0" w:color="auto"/>
              </w:divBdr>
            </w:div>
            <w:div w:id="2004359587">
              <w:marLeft w:val="0"/>
              <w:marRight w:val="0"/>
              <w:marTop w:val="0"/>
              <w:marBottom w:val="0"/>
              <w:divBdr>
                <w:top w:val="none" w:sz="0" w:space="0" w:color="auto"/>
                <w:left w:val="none" w:sz="0" w:space="0" w:color="auto"/>
                <w:bottom w:val="none" w:sz="0" w:space="0" w:color="auto"/>
                <w:right w:val="none" w:sz="0" w:space="0" w:color="auto"/>
              </w:divBdr>
            </w:div>
            <w:div w:id="402263739">
              <w:marLeft w:val="0"/>
              <w:marRight w:val="0"/>
              <w:marTop w:val="0"/>
              <w:marBottom w:val="0"/>
              <w:divBdr>
                <w:top w:val="none" w:sz="0" w:space="0" w:color="auto"/>
                <w:left w:val="none" w:sz="0" w:space="0" w:color="auto"/>
                <w:bottom w:val="none" w:sz="0" w:space="0" w:color="auto"/>
                <w:right w:val="none" w:sz="0" w:space="0" w:color="auto"/>
              </w:divBdr>
            </w:div>
            <w:div w:id="978536885">
              <w:marLeft w:val="0"/>
              <w:marRight w:val="0"/>
              <w:marTop w:val="0"/>
              <w:marBottom w:val="0"/>
              <w:divBdr>
                <w:top w:val="none" w:sz="0" w:space="0" w:color="auto"/>
                <w:left w:val="none" w:sz="0" w:space="0" w:color="auto"/>
                <w:bottom w:val="none" w:sz="0" w:space="0" w:color="auto"/>
                <w:right w:val="none" w:sz="0" w:space="0" w:color="auto"/>
              </w:divBdr>
            </w:div>
            <w:div w:id="835271425">
              <w:marLeft w:val="0"/>
              <w:marRight w:val="0"/>
              <w:marTop w:val="0"/>
              <w:marBottom w:val="0"/>
              <w:divBdr>
                <w:top w:val="none" w:sz="0" w:space="0" w:color="auto"/>
                <w:left w:val="none" w:sz="0" w:space="0" w:color="auto"/>
                <w:bottom w:val="none" w:sz="0" w:space="0" w:color="auto"/>
                <w:right w:val="none" w:sz="0" w:space="0" w:color="auto"/>
              </w:divBdr>
            </w:div>
            <w:div w:id="1052580229">
              <w:marLeft w:val="0"/>
              <w:marRight w:val="0"/>
              <w:marTop w:val="0"/>
              <w:marBottom w:val="0"/>
              <w:divBdr>
                <w:top w:val="none" w:sz="0" w:space="0" w:color="auto"/>
                <w:left w:val="none" w:sz="0" w:space="0" w:color="auto"/>
                <w:bottom w:val="none" w:sz="0" w:space="0" w:color="auto"/>
                <w:right w:val="none" w:sz="0" w:space="0" w:color="auto"/>
              </w:divBdr>
            </w:div>
            <w:div w:id="468938423">
              <w:marLeft w:val="0"/>
              <w:marRight w:val="0"/>
              <w:marTop w:val="0"/>
              <w:marBottom w:val="0"/>
              <w:divBdr>
                <w:top w:val="none" w:sz="0" w:space="0" w:color="auto"/>
                <w:left w:val="none" w:sz="0" w:space="0" w:color="auto"/>
                <w:bottom w:val="none" w:sz="0" w:space="0" w:color="auto"/>
                <w:right w:val="none" w:sz="0" w:space="0" w:color="auto"/>
              </w:divBdr>
            </w:div>
            <w:div w:id="484203257">
              <w:marLeft w:val="0"/>
              <w:marRight w:val="0"/>
              <w:marTop w:val="0"/>
              <w:marBottom w:val="0"/>
              <w:divBdr>
                <w:top w:val="none" w:sz="0" w:space="0" w:color="auto"/>
                <w:left w:val="none" w:sz="0" w:space="0" w:color="auto"/>
                <w:bottom w:val="none" w:sz="0" w:space="0" w:color="auto"/>
                <w:right w:val="none" w:sz="0" w:space="0" w:color="auto"/>
              </w:divBdr>
            </w:div>
            <w:div w:id="894659858">
              <w:marLeft w:val="0"/>
              <w:marRight w:val="0"/>
              <w:marTop w:val="0"/>
              <w:marBottom w:val="0"/>
              <w:divBdr>
                <w:top w:val="none" w:sz="0" w:space="0" w:color="auto"/>
                <w:left w:val="none" w:sz="0" w:space="0" w:color="auto"/>
                <w:bottom w:val="none" w:sz="0" w:space="0" w:color="auto"/>
                <w:right w:val="none" w:sz="0" w:space="0" w:color="auto"/>
              </w:divBdr>
            </w:div>
            <w:div w:id="2117358411">
              <w:marLeft w:val="0"/>
              <w:marRight w:val="0"/>
              <w:marTop w:val="0"/>
              <w:marBottom w:val="0"/>
              <w:divBdr>
                <w:top w:val="none" w:sz="0" w:space="0" w:color="auto"/>
                <w:left w:val="none" w:sz="0" w:space="0" w:color="auto"/>
                <w:bottom w:val="none" w:sz="0" w:space="0" w:color="auto"/>
                <w:right w:val="none" w:sz="0" w:space="0" w:color="auto"/>
              </w:divBdr>
            </w:div>
            <w:div w:id="2023822884">
              <w:marLeft w:val="0"/>
              <w:marRight w:val="0"/>
              <w:marTop w:val="0"/>
              <w:marBottom w:val="0"/>
              <w:divBdr>
                <w:top w:val="none" w:sz="0" w:space="0" w:color="auto"/>
                <w:left w:val="none" w:sz="0" w:space="0" w:color="auto"/>
                <w:bottom w:val="none" w:sz="0" w:space="0" w:color="auto"/>
                <w:right w:val="none" w:sz="0" w:space="0" w:color="auto"/>
              </w:divBdr>
            </w:div>
            <w:div w:id="2045516827">
              <w:marLeft w:val="0"/>
              <w:marRight w:val="0"/>
              <w:marTop w:val="0"/>
              <w:marBottom w:val="0"/>
              <w:divBdr>
                <w:top w:val="none" w:sz="0" w:space="0" w:color="auto"/>
                <w:left w:val="none" w:sz="0" w:space="0" w:color="auto"/>
                <w:bottom w:val="none" w:sz="0" w:space="0" w:color="auto"/>
                <w:right w:val="none" w:sz="0" w:space="0" w:color="auto"/>
              </w:divBdr>
            </w:div>
            <w:div w:id="1342391562">
              <w:marLeft w:val="0"/>
              <w:marRight w:val="0"/>
              <w:marTop w:val="0"/>
              <w:marBottom w:val="0"/>
              <w:divBdr>
                <w:top w:val="none" w:sz="0" w:space="0" w:color="auto"/>
                <w:left w:val="none" w:sz="0" w:space="0" w:color="auto"/>
                <w:bottom w:val="none" w:sz="0" w:space="0" w:color="auto"/>
                <w:right w:val="none" w:sz="0" w:space="0" w:color="auto"/>
              </w:divBdr>
            </w:div>
            <w:div w:id="805852221">
              <w:marLeft w:val="0"/>
              <w:marRight w:val="0"/>
              <w:marTop w:val="0"/>
              <w:marBottom w:val="0"/>
              <w:divBdr>
                <w:top w:val="none" w:sz="0" w:space="0" w:color="auto"/>
                <w:left w:val="none" w:sz="0" w:space="0" w:color="auto"/>
                <w:bottom w:val="none" w:sz="0" w:space="0" w:color="auto"/>
                <w:right w:val="none" w:sz="0" w:space="0" w:color="auto"/>
              </w:divBdr>
            </w:div>
            <w:div w:id="1338387862">
              <w:marLeft w:val="0"/>
              <w:marRight w:val="0"/>
              <w:marTop w:val="0"/>
              <w:marBottom w:val="0"/>
              <w:divBdr>
                <w:top w:val="none" w:sz="0" w:space="0" w:color="auto"/>
                <w:left w:val="none" w:sz="0" w:space="0" w:color="auto"/>
                <w:bottom w:val="none" w:sz="0" w:space="0" w:color="auto"/>
                <w:right w:val="none" w:sz="0" w:space="0" w:color="auto"/>
              </w:divBdr>
            </w:div>
            <w:div w:id="1848210561">
              <w:marLeft w:val="0"/>
              <w:marRight w:val="0"/>
              <w:marTop w:val="0"/>
              <w:marBottom w:val="0"/>
              <w:divBdr>
                <w:top w:val="none" w:sz="0" w:space="0" w:color="auto"/>
                <w:left w:val="none" w:sz="0" w:space="0" w:color="auto"/>
                <w:bottom w:val="none" w:sz="0" w:space="0" w:color="auto"/>
                <w:right w:val="none" w:sz="0" w:space="0" w:color="auto"/>
              </w:divBdr>
            </w:div>
            <w:div w:id="460147839">
              <w:marLeft w:val="0"/>
              <w:marRight w:val="0"/>
              <w:marTop w:val="0"/>
              <w:marBottom w:val="0"/>
              <w:divBdr>
                <w:top w:val="none" w:sz="0" w:space="0" w:color="auto"/>
                <w:left w:val="none" w:sz="0" w:space="0" w:color="auto"/>
                <w:bottom w:val="none" w:sz="0" w:space="0" w:color="auto"/>
                <w:right w:val="none" w:sz="0" w:space="0" w:color="auto"/>
              </w:divBdr>
            </w:div>
            <w:div w:id="1025407215">
              <w:marLeft w:val="0"/>
              <w:marRight w:val="0"/>
              <w:marTop w:val="0"/>
              <w:marBottom w:val="0"/>
              <w:divBdr>
                <w:top w:val="none" w:sz="0" w:space="0" w:color="auto"/>
                <w:left w:val="none" w:sz="0" w:space="0" w:color="auto"/>
                <w:bottom w:val="none" w:sz="0" w:space="0" w:color="auto"/>
                <w:right w:val="none" w:sz="0" w:space="0" w:color="auto"/>
              </w:divBdr>
            </w:div>
            <w:div w:id="120731083">
              <w:marLeft w:val="0"/>
              <w:marRight w:val="0"/>
              <w:marTop w:val="0"/>
              <w:marBottom w:val="0"/>
              <w:divBdr>
                <w:top w:val="none" w:sz="0" w:space="0" w:color="auto"/>
                <w:left w:val="none" w:sz="0" w:space="0" w:color="auto"/>
                <w:bottom w:val="none" w:sz="0" w:space="0" w:color="auto"/>
                <w:right w:val="none" w:sz="0" w:space="0" w:color="auto"/>
              </w:divBdr>
            </w:div>
            <w:div w:id="947740978">
              <w:marLeft w:val="0"/>
              <w:marRight w:val="0"/>
              <w:marTop w:val="0"/>
              <w:marBottom w:val="0"/>
              <w:divBdr>
                <w:top w:val="none" w:sz="0" w:space="0" w:color="auto"/>
                <w:left w:val="none" w:sz="0" w:space="0" w:color="auto"/>
                <w:bottom w:val="none" w:sz="0" w:space="0" w:color="auto"/>
                <w:right w:val="none" w:sz="0" w:space="0" w:color="auto"/>
              </w:divBdr>
            </w:div>
            <w:div w:id="1530677951">
              <w:marLeft w:val="0"/>
              <w:marRight w:val="0"/>
              <w:marTop w:val="0"/>
              <w:marBottom w:val="0"/>
              <w:divBdr>
                <w:top w:val="none" w:sz="0" w:space="0" w:color="auto"/>
                <w:left w:val="none" w:sz="0" w:space="0" w:color="auto"/>
                <w:bottom w:val="none" w:sz="0" w:space="0" w:color="auto"/>
                <w:right w:val="none" w:sz="0" w:space="0" w:color="auto"/>
              </w:divBdr>
            </w:div>
            <w:div w:id="807673230">
              <w:marLeft w:val="0"/>
              <w:marRight w:val="0"/>
              <w:marTop w:val="0"/>
              <w:marBottom w:val="0"/>
              <w:divBdr>
                <w:top w:val="none" w:sz="0" w:space="0" w:color="auto"/>
                <w:left w:val="none" w:sz="0" w:space="0" w:color="auto"/>
                <w:bottom w:val="none" w:sz="0" w:space="0" w:color="auto"/>
                <w:right w:val="none" w:sz="0" w:space="0" w:color="auto"/>
              </w:divBdr>
            </w:div>
            <w:div w:id="1660159267">
              <w:marLeft w:val="0"/>
              <w:marRight w:val="0"/>
              <w:marTop w:val="0"/>
              <w:marBottom w:val="0"/>
              <w:divBdr>
                <w:top w:val="none" w:sz="0" w:space="0" w:color="auto"/>
                <w:left w:val="none" w:sz="0" w:space="0" w:color="auto"/>
                <w:bottom w:val="none" w:sz="0" w:space="0" w:color="auto"/>
                <w:right w:val="none" w:sz="0" w:space="0" w:color="auto"/>
              </w:divBdr>
            </w:div>
            <w:div w:id="409235193">
              <w:marLeft w:val="0"/>
              <w:marRight w:val="0"/>
              <w:marTop w:val="0"/>
              <w:marBottom w:val="0"/>
              <w:divBdr>
                <w:top w:val="none" w:sz="0" w:space="0" w:color="auto"/>
                <w:left w:val="none" w:sz="0" w:space="0" w:color="auto"/>
                <w:bottom w:val="none" w:sz="0" w:space="0" w:color="auto"/>
                <w:right w:val="none" w:sz="0" w:space="0" w:color="auto"/>
              </w:divBdr>
            </w:div>
            <w:div w:id="1570463518">
              <w:marLeft w:val="0"/>
              <w:marRight w:val="0"/>
              <w:marTop w:val="0"/>
              <w:marBottom w:val="0"/>
              <w:divBdr>
                <w:top w:val="none" w:sz="0" w:space="0" w:color="auto"/>
                <w:left w:val="none" w:sz="0" w:space="0" w:color="auto"/>
                <w:bottom w:val="none" w:sz="0" w:space="0" w:color="auto"/>
                <w:right w:val="none" w:sz="0" w:space="0" w:color="auto"/>
              </w:divBdr>
            </w:div>
            <w:div w:id="706835514">
              <w:marLeft w:val="0"/>
              <w:marRight w:val="0"/>
              <w:marTop w:val="0"/>
              <w:marBottom w:val="0"/>
              <w:divBdr>
                <w:top w:val="none" w:sz="0" w:space="0" w:color="auto"/>
                <w:left w:val="none" w:sz="0" w:space="0" w:color="auto"/>
                <w:bottom w:val="none" w:sz="0" w:space="0" w:color="auto"/>
                <w:right w:val="none" w:sz="0" w:space="0" w:color="auto"/>
              </w:divBdr>
            </w:div>
            <w:div w:id="91781126">
              <w:marLeft w:val="0"/>
              <w:marRight w:val="0"/>
              <w:marTop w:val="0"/>
              <w:marBottom w:val="0"/>
              <w:divBdr>
                <w:top w:val="none" w:sz="0" w:space="0" w:color="auto"/>
                <w:left w:val="none" w:sz="0" w:space="0" w:color="auto"/>
                <w:bottom w:val="none" w:sz="0" w:space="0" w:color="auto"/>
                <w:right w:val="none" w:sz="0" w:space="0" w:color="auto"/>
              </w:divBdr>
            </w:div>
            <w:div w:id="543299687">
              <w:marLeft w:val="0"/>
              <w:marRight w:val="0"/>
              <w:marTop w:val="0"/>
              <w:marBottom w:val="0"/>
              <w:divBdr>
                <w:top w:val="none" w:sz="0" w:space="0" w:color="auto"/>
                <w:left w:val="none" w:sz="0" w:space="0" w:color="auto"/>
                <w:bottom w:val="none" w:sz="0" w:space="0" w:color="auto"/>
                <w:right w:val="none" w:sz="0" w:space="0" w:color="auto"/>
              </w:divBdr>
            </w:div>
            <w:div w:id="1039630264">
              <w:marLeft w:val="0"/>
              <w:marRight w:val="0"/>
              <w:marTop w:val="0"/>
              <w:marBottom w:val="0"/>
              <w:divBdr>
                <w:top w:val="none" w:sz="0" w:space="0" w:color="auto"/>
                <w:left w:val="none" w:sz="0" w:space="0" w:color="auto"/>
                <w:bottom w:val="none" w:sz="0" w:space="0" w:color="auto"/>
                <w:right w:val="none" w:sz="0" w:space="0" w:color="auto"/>
              </w:divBdr>
            </w:div>
            <w:div w:id="1546212930">
              <w:marLeft w:val="0"/>
              <w:marRight w:val="0"/>
              <w:marTop w:val="0"/>
              <w:marBottom w:val="0"/>
              <w:divBdr>
                <w:top w:val="none" w:sz="0" w:space="0" w:color="auto"/>
                <w:left w:val="none" w:sz="0" w:space="0" w:color="auto"/>
                <w:bottom w:val="none" w:sz="0" w:space="0" w:color="auto"/>
                <w:right w:val="none" w:sz="0" w:space="0" w:color="auto"/>
              </w:divBdr>
            </w:div>
            <w:div w:id="903952474">
              <w:marLeft w:val="0"/>
              <w:marRight w:val="0"/>
              <w:marTop w:val="0"/>
              <w:marBottom w:val="0"/>
              <w:divBdr>
                <w:top w:val="none" w:sz="0" w:space="0" w:color="auto"/>
                <w:left w:val="none" w:sz="0" w:space="0" w:color="auto"/>
                <w:bottom w:val="none" w:sz="0" w:space="0" w:color="auto"/>
                <w:right w:val="none" w:sz="0" w:space="0" w:color="auto"/>
              </w:divBdr>
            </w:div>
            <w:div w:id="1980457647">
              <w:marLeft w:val="0"/>
              <w:marRight w:val="0"/>
              <w:marTop w:val="0"/>
              <w:marBottom w:val="0"/>
              <w:divBdr>
                <w:top w:val="none" w:sz="0" w:space="0" w:color="auto"/>
                <w:left w:val="none" w:sz="0" w:space="0" w:color="auto"/>
                <w:bottom w:val="none" w:sz="0" w:space="0" w:color="auto"/>
                <w:right w:val="none" w:sz="0" w:space="0" w:color="auto"/>
              </w:divBdr>
            </w:div>
            <w:div w:id="120612557">
              <w:marLeft w:val="0"/>
              <w:marRight w:val="0"/>
              <w:marTop w:val="0"/>
              <w:marBottom w:val="0"/>
              <w:divBdr>
                <w:top w:val="none" w:sz="0" w:space="0" w:color="auto"/>
                <w:left w:val="none" w:sz="0" w:space="0" w:color="auto"/>
                <w:bottom w:val="none" w:sz="0" w:space="0" w:color="auto"/>
                <w:right w:val="none" w:sz="0" w:space="0" w:color="auto"/>
              </w:divBdr>
            </w:div>
            <w:div w:id="1549493832">
              <w:marLeft w:val="0"/>
              <w:marRight w:val="0"/>
              <w:marTop w:val="0"/>
              <w:marBottom w:val="0"/>
              <w:divBdr>
                <w:top w:val="none" w:sz="0" w:space="0" w:color="auto"/>
                <w:left w:val="none" w:sz="0" w:space="0" w:color="auto"/>
                <w:bottom w:val="none" w:sz="0" w:space="0" w:color="auto"/>
                <w:right w:val="none" w:sz="0" w:space="0" w:color="auto"/>
              </w:divBdr>
            </w:div>
            <w:div w:id="2027709587">
              <w:marLeft w:val="0"/>
              <w:marRight w:val="0"/>
              <w:marTop w:val="0"/>
              <w:marBottom w:val="0"/>
              <w:divBdr>
                <w:top w:val="none" w:sz="0" w:space="0" w:color="auto"/>
                <w:left w:val="none" w:sz="0" w:space="0" w:color="auto"/>
                <w:bottom w:val="none" w:sz="0" w:space="0" w:color="auto"/>
                <w:right w:val="none" w:sz="0" w:space="0" w:color="auto"/>
              </w:divBdr>
            </w:div>
            <w:div w:id="1991205042">
              <w:marLeft w:val="0"/>
              <w:marRight w:val="0"/>
              <w:marTop w:val="0"/>
              <w:marBottom w:val="0"/>
              <w:divBdr>
                <w:top w:val="none" w:sz="0" w:space="0" w:color="auto"/>
                <w:left w:val="none" w:sz="0" w:space="0" w:color="auto"/>
                <w:bottom w:val="none" w:sz="0" w:space="0" w:color="auto"/>
                <w:right w:val="none" w:sz="0" w:space="0" w:color="auto"/>
              </w:divBdr>
            </w:div>
            <w:div w:id="1120875122">
              <w:marLeft w:val="0"/>
              <w:marRight w:val="0"/>
              <w:marTop w:val="0"/>
              <w:marBottom w:val="0"/>
              <w:divBdr>
                <w:top w:val="none" w:sz="0" w:space="0" w:color="auto"/>
                <w:left w:val="none" w:sz="0" w:space="0" w:color="auto"/>
                <w:bottom w:val="none" w:sz="0" w:space="0" w:color="auto"/>
                <w:right w:val="none" w:sz="0" w:space="0" w:color="auto"/>
              </w:divBdr>
            </w:div>
            <w:div w:id="1209337203">
              <w:marLeft w:val="0"/>
              <w:marRight w:val="0"/>
              <w:marTop w:val="0"/>
              <w:marBottom w:val="0"/>
              <w:divBdr>
                <w:top w:val="none" w:sz="0" w:space="0" w:color="auto"/>
                <w:left w:val="none" w:sz="0" w:space="0" w:color="auto"/>
                <w:bottom w:val="none" w:sz="0" w:space="0" w:color="auto"/>
                <w:right w:val="none" w:sz="0" w:space="0" w:color="auto"/>
              </w:divBdr>
            </w:div>
            <w:div w:id="90660501">
              <w:marLeft w:val="0"/>
              <w:marRight w:val="0"/>
              <w:marTop w:val="0"/>
              <w:marBottom w:val="0"/>
              <w:divBdr>
                <w:top w:val="none" w:sz="0" w:space="0" w:color="auto"/>
                <w:left w:val="none" w:sz="0" w:space="0" w:color="auto"/>
                <w:bottom w:val="none" w:sz="0" w:space="0" w:color="auto"/>
                <w:right w:val="none" w:sz="0" w:space="0" w:color="auto"/>
              </w:divBdr>
            </w:div>
            <w:div w:id="786193096">
              <w:marLeft w:val="0"/>
              <w:marRight w:val="0"/>
              <w:marTop w:val="0"/>
              <w:marBottom w:val="0"/>
              <w:divBdr>
                <w:top w:val="none" w:sz="0" w:space="0" w:color="auto"/>
                <w:left w:val="none" w:sz="0" w:space="0" w:color="auto"/>
                <w:bottom w:val="none" w:sz="0" w:space="0" w:color="auto"/>
                <w:right w:val="none" w:sz="0" w:space="0" w:color="auto"/>
              </w:divBdr>
            </w:div>
            <w:div w:id="1084767712">
              <w:marLeft w:val="0"/>
              <w:marRight w:val="0"/>
              <w:marTop w:val="0"/>
              <w:marBottom w:val="0"/>
              <w:divBdr>
                <w:top w:val="none" w:sz="0" w:space="0" w:color="auto"/>
                <w:left w:val="none" w:sz="0" w:space="0" w:color="auto"/>
                <w:bottom w:val="none" w:sz="0" w:space="0" w:color="auto"/>
                <w:right w:val="none" w:sz="0" w:space="0" w:color="auto"/>
              </w:divBdr>
            </w:div>
            <w:div w:id="1693532340">
              <w:marLeft w:val="0"/>
              <w:marRight w:val="0"/>
              <w:marTop w:val="0"/>
              <w:marBottom w:val="0"/>
              <w:divBdr>
                <w:top w:val="none" w:sz="0" w:space="0" w:color="auto"/>
                <w:left w:val="none" w:sz="0" w:space="0" w:color="auto"/>
                <w:bottom w:val="none" w:sz="0" w:space="0" w:color="auto"/>
                <w:right w:val="none" w:sz="0" w:space="0" w:color="auto"/>
              </w:divBdr>
            </w:div>
            <w:div w:id="1329987836">
              <w:marLeft w:val="0"/>
              <w:marRight w:val="0"/>
              <w:marTop w:val="0"/>
              <w:marBottom w:val="0"/>
              <w:divBdr>
                <w:top w:val="none" w:sz="0" w:space="0" w:color="auto"/>
                <w:left w:val="none" w:sz="0" w:space="0" w:color="auto"/>
                <w:bottom w:val="none" w:sz="0" w:space="0" w:color="auto"/>
                <w:right w:val="none" w:sz="0" w:space="0" w:color="auto"/>
              </w:divBdr>
            </w:div>
            <w:div w:id="1392383000">
              <w:marLeft w:val="0"/>
              <w:marRight w:val="0"/>
              <w:marTop w:val="0"/>
              <w:marBottom w:val="0"/>
              <w:divBdr>
                <w:top w:val="none" w:sz="0" w:space="0" w:color="auto"/>
                <w:left w:val="none" w:sz="0" w:space="0" w:color="auto"/>
                <w:bottom w:val="none" w:sz="0" w:space="0" w:color="auto"/>
                <w:right w:val="none" w:sz="0" w:space="0" w:color="auto"/>
              </w:divBdr>
            </w:div>
            <w:div w:id="1951816876">
              <w:marLeft w:val="0"/>
              <w:marRight w:val="0"/>
              <w:marTop w:val="0"/>
              <w:marBottom w:val="0"/>
              <w:divBdr>
                <w:top w:val="none" w:sz="0" w:space="0" w:color="auto"/>
                <w:left w:val="none" w:sz="0" w:space="0" w:color="auto"/>
                <w:bottom w:val="none" w:sz="0" w:space="0" w:color="auto"/>
                <w:right w:val="none" w:sz="0" w:space="0" w:color="auto"/>
              </w:divBdr>
            </w:div>
            <w:div w:id="1629776985">
              <w:marLeft w:val="0"/>
              <w:marRight w:val="0"/>
              <w:marTop w:val="0"/>
              <w:marBottom w:val="0"/>
              <w:divBdr>
                <w:top w:val="none" w:sz="0" w:space="0" w:color="auto"/>
                <w:left w:val="none" w:sz="0" w:space="0" w:color="auto"/>
                <w:bottom w:val="none" w:sz="0" w:space="0" w:color="auto"/>
                <w:right w:val="none" w:sz="0" w:space="0" w:color="auto"/>
              </w:divBdr>
            </w:div>
            <w:div w:id="1223370550">
              <w:marLeft w:val="0"/>
              <w:marRight w:val="0"/>
              <w:marTop w:val="0"/>
              <w:marBottom w:val="0"/>
              <w:divBdr>
                <w:top w:val="none" w:sz="0" w:space="0" w:color="auto"/>
                <w:left w:val="none" w:sz="0" w:space="0" w:color="auto"/>
                <w:bottom w:val="none" w:sz="0" w:space="0" w:color="auto"/>
                <w:right w:val="none" w:sz="0" w:space="0" w:color="auto"/>
              </w:divBdr>
            </w:div>
            <w:div w:id="1447308689">
              <w:marLeft w:val="0"/>
              <w:marRight w:val="0"/>
              <w:marTop w:val="0"/>
              <w:marBottom w:val="0"/>
              <w:divBdr>
                <w:top w:val="none" w:sz="0" w:space="0" w:color="auto"/>
                <w:left w:val="none" w:sz="0" w:space="0" w:color="auto"/>
                <w:bottom w:val="none" w:sz="0" w:space="0" w:color="auto"/>
                <w:right w:val="none" w:sz="0" w:space="0" w:color="auto"/>
              </w:divBdr>
            </w:div>
            <w:div w:id="550842991">
              <w:marLeft w:val="0"/>
              <w:marRight w:val="0"/>
              <w:marTop w:val="0"/>
              <w:marBottom w:val="0"/>
              <w:divBdr>
                <w:top w:val="none" w:sz="0" w:space="0" w:color="auto"/>
                <w:left w:val="none" w:sz="0" w:space="0" w:color="auto"/>
                <w:bottom w:val="none" w:sz="0" w:space="0" w:color="auto"/>
                <w:right w:val="none" w:sz="0" w:space="0" w:color="auto"/>
              </w:divBdr>
            </w:div>
            <w:div w:id="1774935175">
              <w:marLeft w:val="0"/>
              <w:marRight w:val="0"/>
              <w:marTop w:val="0"/>
              <w:marBottom w:val="0"/>
              <w:divBdr>
                <w:top w:val="none" w:sz="0" w:space="0" w:color="auto"/>
                <w:left w:val="none" w:sz="0" w:space="0" w:color="auto"/>
                <w:bottom w:val="none" w:sz="0" w:space="0" w:color="auto"/>
                <w:right w:val="none" w:sz="0" w:space="0" w:color="auto"/>
              </w:divBdr>
            </w:div>
            <w:div w:id="1368994795">
              <w:marLeft w:val="0"/>
              <w:marRight w:val="0"/>
              <w:marTop w:val="0"/>
              <w:marBottom w:val="0"/>
              <w:divBdr>
                <w:top w:val="none" w:sz="0" w:space="0" w:color="auto"/>
                <w:left w:val="none" w:sz="0" w:space="0" w:color="auto"/>
                <w:bottom w:val="none" w:sz="0" w:space="0" w:color="auto"/>
                <w:right w:val="none" w:sz="0" w:space="0" w:color="auto"/>
              </w:divBdr>
            </w:div>
            <w:div w:id="1152866863">
              <w:marLeft w:val="0"/>
              <w:marRight w:val="0"/>
              <w:marTop w:val="0"/>
              <w:marBottom w:val="0"/>
              <w:divBdr>
                <w:top w:val="none" w:sz="0" w:space="0" w:color="auto"/>
                <w:left w:val="none" w:sz="0" w:space="0" w:color="auto"/>
                <w:bottom w:val="none" w:sz="0" w:space="0" w:color="auto"/>
                <w:right w:val="none" w:sz="0" w:space="0" w:color="auto"/>
              </w:divBdr>
            </w:div>
            <w:div w:id="1870952003">
              <w:marLeft w:val="0"/>
              <w:marRight w:val="0"/>
              <w:marTop w:val="0"/>
              <w:marBottom w:val="0"/>
              <w:divBdr>
                <w:top w:val="none" w:sz="0" w:space="0" w:color="auto"/>
                <w:left w:val="none" w:sz="0" w:space="0" w:color="auto"/>
                <w:bottom w:val="none" w:sz="0" w:space="0" w:color="auto"/>
                <w:right w:val="none" w:sz="0" w:space="0" w:color="auto"/>
              </w:divBdr>
            </w:div>
            <w:div w:id="112793831">
              <w:marLeft w:val="0"/>
              <w:marRight w:val="0"/>
              <w:marTop w:val="0"/>
              <w:marBottom w:val="0"/>
              <w:divBdr>
                <w:top w:val="none" w:sz="0" w:space="0" w:color="auto"/>
                <w:left w:val="none" w:sz="0" w:space="0" w:color="auto"/>
                <w:bottom w:val="none" w:sz="0" w:space="0" w:color="auto"/>
                <w:right w:val="none" w:sz="0" w:space="0" w:color="auto"/>
              </w:divBdr>
            </w:div>
            <w:div w:id="1618758145">
              <w:marLeft w:val="0"/>
              <w:marRight w:val="0"/>
              <w:marTop w:val="0"/>
              <w:marBottom w:val="0"/>
              <w:divBdr>
                <w:top w:val="none" w:sz="0" w:space="0" w:color="auto"/>
                <w:left w:val="none" w:sz="0" w:space="0" w:color="auto"/>
                <w:bottom w:val="none" w:sz="0" w:space="0" w:color="auto"/>
                <w:right w:val="none" w:sz="0" w:space="0" w:color="auto"/>
              </w:divBdr>
            </w:div>
            <w:div w:id="647440687">
              <w:marLeft w:val="0"/>
              <w:marRight w:val="0"/>
              <w:marTop w:val="0"/>
              <w:marBottom w:val="0"/>
              <w:divBdr>
                <w:top w:val="none" w:sz="0" w:space="0" w:color="auto"/>
                <w:left w:val="none" w:sz="0" w:space="0" w:color="auto"/>
                <w:bottom w:val="none" w:sz="0" w:space="0" w:color="auto"/>
                <w:right w:val="none" w:sz="0" w:space="0" w:color="auto"/>
              </w:divBdr>
            </w:div>
            <w:div w:id="248735926">
              <w:marLeft w:val="0"/>
              <w:marRight w:val="0"/>
              <w:marTop w:val="0"/>
              <w:marBottom w:val="0"/>
              <w:divBdr>
                <w:top w:val="none" w:sz="0" w:space="0" w:color="auto"/>
                <w:left w:val="none" w:sz="0" w:space="0" w:color="auto"/>
                <w:bottom w:val="none" w:sz="0" w:space="0" w:color="auto"/>
                <w:right w:val="none" w:sz="0" w:space="0" w:color="auto"/>
              </w:divBdr>
            </w:div>
            <w:div w:id="591014838">
              <w:marLeft w:val="0"/>
              <w:marRight w:val="0"/>
              <w:marTop w:val="0"/>
              <w:marBottom w:val="0"/>
              <w:divBdr>
                <w:top w:val="none" w:sz="0" w:space="0" w:color="auto"/>
                <w:left w:val="none" w:sz="0" w:space="0" w:color="auto"/>
                <w:bottom w:val="none" w:sz="0" w:space="0" w:color="auto"/>
                <w:right w:val="none" w:sz="0" w:space="0" w:color="auto"/>
              </w:divBdr>
            </w:div>
            <w:div w:id="1925409267">
              <w:marLeft w:val="0"/>
              <w:marRight w:val="0"/>
              <w:marTop w:val="0"/>
              <w:marBottom w:val="0"/>
              <w:divBdr>
                <w:top w:val="none" w:sz="0" w:space="0" w:color="auto"/>
                <w:left w:val="none" w:sz="0" w:space="0" w:color="auto"/>
                <w:bottom w:val="none" w:sz="0" w:space="0" w:color="auto"/>
                <w:right w:val="none" w:sz="0" w:space="0" w:color="auto"/>
              </w:divBdr>
            </w:div>
            <w:div w:id="1110121309">
              <w:marLeft w:val="0"/>
              <w:marRight w:val="0"/>
              <w:marTop w:val="0"/>
              <w:marBottom w:val="0"/>
              <w:divBdr>
                <w:top w:val="none" w:sz="0" w:space="0" w:color="auto"/>
                <w:left w:val="none" w:sz="0" w:space="0" w:color="auto"/>
                <w:bottom w:val="none" w:sz="0" w:space="0" w:color="auto"/>
                <w:right w:val="none" w:sz="0" w:space="0" w:color="auto"/>
              </w:divBdr>
            </w:div>
            <w:div w:id="1463763963">
              <w:marLeft w:val="0"/>
              <w:marRight w:val="0"/>
              <w:marTop w:val="0"/>
              <w:marBottom w:val="0"/>
              <w:divBdr>
                <w:top w:val="none" w:sz="0" w:space="0" w:color="auto"/>
                <w:left w:val="none" w:sz="0" w:space="0" w:color="auto"/>
                <w:bottom w:val="none" w:sz="0" w:space="0" w:color="auto"/>
                <w:right w:val="none" w:sz="0" w:space="0" w:color="auto"/>
              </w:divBdr>
            </w:div>
            <w:div w:id="507253627">
              <w:marLeft w:val="0"/>
              <w:marRight w:val="0"/>
              <w:marTop w:val="0"/>
              <w:marBottom w:val="0"/>
              <w:divBdr>
                <w:top w:val="none" w:sz="0" w:space="0" w:color="auto"/>
                <w:left w:val="none" w:sz="0" w:space="0" w:color="auto"/>
                <w:bottom w:val="none" w:sz="0" w:space="0" w:color="auto"/>
                <w:right w:val="none" w:sz="0" w:space="0" w:color="auto"/>
              </w:divBdr>
            </w:div>
            <w:div w:id="1481115797">
              <w:marLeft w:val="0"/>
              <w:marRight w:val="0"/>
              <w:marTop w:val="0"/>
              <w:marBottom w:val="0"/>
              <w:divBdr>
                <w:top w:val="none" w:sz="0" w:space="0" w:color="auto"/>
                <w:left w:val="none" w:sz="0" w:space="0" w:color="auto"/>
                <w:bottom w:val="none" w:sz="0" w:space="0" w:color="auto"/>
                <w:right w:val="none" w:sz="0" w:space="0" w:color="auto"/>
              </w:divBdr>
            </w:div>
            <w:div w:id="1232303334">
              <w:marLeft w:val="0"/>
              <w:marRight w:val="0"/>
              <w:marTop w:val="0"/>
              <w:marBottom w:val="0"/>
              <w:divBdr>
                <w:top w:val="none" w:sz="0" w:space="0" w:color="auto"/>
                <w:left w:val="none" w:sz="0" w:space="0" w:color="auto"/>
                <w:bottom w:val="none" w:sz="0" w:space="0" w:color="auto"/>
                <w:right w:val="none" w:sz="0" w:space="0" w:color="auto"/>
              </w:divBdr>
            </w:div>
            <w:div w:id="1146779920">
              <w:marLeft w:val="0"/>
              <w:marRight w:val="0"/>
              <w:marTop w:val="0"/>
              <w:marBottom w:val="0"/>
              <w:divBdr>
                <w:top w:val="none" w:sz="0" w:space="0" w:color="auto"/>
                <w:left w:val="none" w:sz="0" w:space="0" w:color="auto"/>
                <w:bottom w:val="none" w:sz="0" w:space="0" w:color="auto"/>
                <w:right w:val="none" w:sz="0" w:space="0" w:color="auto"/>
              </w:divBdr>
            </w:div>
            <w:div w:id="181823394">
              <w:marLeft w:val="0"/>
              <w:marRight w:val="0"/>
              <w:marTop w:val="0"/>
              <w:marBottom w:val="0"/>
              <w:divBdr>
                <w:top w:val="none" w:sz="0" w:space="0" w:color="auto"/>
                <w:left w:val="none" w:sz="0" w:space="0" w:color="auto"/>
                <w:bottom w:val="none" w:sz="0" w:space="0" w:color="auto"/>
                <w:right w:val="none" w:sz="0" w:space="0" w:color="auto"/>
              </w:divBdr>
            </w:div>
            <w:div w:id="1612857155">
              <w:marLeft w:val="0"/>
              <w:marRight w:val="0"/>
              <w:marTop w:val="0"/>
              <w:marBottom w:val="0"/>
              <w:divBdr>
                <w:top w:val="none" w:sz="0" w:space="0" w:color="auto"/>
                <w:left w:val="none" w:sz="0" w:space="0" w:color="auto"/>
                <w:bottom w:val="none" w:sz="0" w:space="0" w:color="auto"/>
                <w:right w:val="none" w:sz="0" w:space="0" w:color="auto"/>
              </w:divBdr>
            </w:div>
            <w:div w:id="262806860">
              <w:marLeft w:val="0"/>
              <w:marRight w:val="0"/>
              <w:marTop w:val="0"/>
              <w:marBottom w:val="0"/>
              <w:divBdr>
                <w:top w:val="none" w:sz="0" w:space="0" w:color="auto"/>
                <w:left w:val="none" w:sz="0" w:space="0" w:color="auto"/>
                <w:bottom w:val="none" w:sz="0" w:space="0" w:color="auto"/>
                <w:right w:val="none" w:sz="0" w:space="0" w:color="auto"/>
              </w:divBdr>
            </w:div>
            <w:div w:id="268633578">
              <w:marLeft w:val="0"/>
              <w:marRight w:val="0"/>
              <w:marTop w:val="0"/>
              <w:marBottom w:val="0"/>
              <w:divBdr>
                <w:top w:val="none" w:sz="0" w:space="0" w:color="auto"/>
                <w:left w:val="none" w:sz="0" w:space="0" w:color="auto"/>
                <w:bottom w:val="none" w:sz="0" w:space="0" w:color="auto"/>
                <w:right w:val="none" w:sz="0" w:space="0" w:color="auto"/>
              </w:divBdr>
            </w:div>
            <w:div w:id="1950352222">
              <w:marLeft w:val="0"/>
              <w:marRight w:val="0"/>
              <w:marTop w:val="0"/>
              <w:marBottom w:val="0"/>
              <w:divBdr>
                <w:top w:val="none" w:sz="0" w:space="0" w:color="auto"/>
                <w:left w:val="none" w:sz="0" w:space="0" w:color="auto"/>
                <w:bottom w:val="none" w:sz="0" w:space="0" w:color="auto"/>
                <w:right w:val="none" w:sz="0" w:space="0" w:color="auto"/>
              </w:divBdr>
            </w:div>
            <w:div w:id="940836523">
              <w:marLeft w:val="0"/>
              <w:marRight w:val="0"/>
              <w:marTop w:val="0"/>
              <w:marBottom w:val="0"/>
              <w:divBdr>
                <w:top w:val="none" w:sz="0" w:space="0" w:color="auto"/>
                <w:left w:val="none" w:sz="0" w:space="0" w:color="auto"/>
                <w:bottom w:val="none" w:sz="0" w:space="0" w:color="auto"/>
                <w:right w:val="none" w:sz="0" w:space="0" w:color="auto"/>
              </w:divBdr>
            </w:div>
            <w:div w:id="1365404748">
              <w:marLeft w:val="0"/>
              <w:marRight w:val="0"/>
              <w:marTop w:val="0"/>
              <w:marBottom w:val="0"/>
              <w:divBdr>
                <w:top w:val="none" w:sz="0" w:space="0" w:color="auto"/>
                <w:left w:val="none" w:sz="0" w:space="0" w:color="auto"/>
                <w:bottom w:val="none" w:sz="0" w:space="0" w:color="auto"/>
                <w:right w:val="none" w:sz="0" w:space="0" w:color="auto"/>
              </w:divBdr>
            </w:div>
            <w:div w:id="1502694312">
              <w:marLeft w:val="0"/>
              <w:marRight w:val="0"/>
              <w:marTop w:val="0"/>
              <w:marBottom w:val="0"/>
              <w:divBdr>
                <w:top w:val="none" w:sz="0" w:space="0" w:color="auto"/>
                <w:left w:val="none" w:sz="0" w:space="0" w:color="auto"/>
                <w:bottom w:val="none" w:sz="0" w:space="0" w:color="auto"/>
                <w:right w:val="none" w:sz="0" w:space="0" w:color="auto"/>
              </w:divBdr>
            </w:div>
            <w:div w:id="155270967">
              <w:marLeft w:val="0"/>
              <w:marRight w:val="0"/>
              <w:marTop w:val="0"/>
              <w:marBottom w:val="0"/>
              <w:divBdr>
                <w:top w:val="none" w:sz="0" w:space="0" w:color="auto"/>
                <w:left w:val="none" w:sz="0" w:space="0" w:color="auto"/>
                <w:bottom w:val="none" w:sz="0" w:space="0" w:color="auto"/>
                <w:right w:val="none" w:sz="0" w:space="0" w:color="auto"/>
              </w:divBdr>
            </w:div>
            <w:div w:id="733626585">
              <w:marLeft w:val="0"/>
              <w:marRight w:val="0"/>
              <w:marTop w:val="0"/>
              <w:marBottom w:val="0"/>
              <w:divBdr>
                <w:top w:val="none" w:sz="0" w:space="0" w:color="auto"/>
                <w:left w:val="none" w:sz="0" w:space="0" w:color="auto"/>
                <w:bottom w:val="none" w:sz="0" w:space="0" w:color="auto"/>
                <w:right w:val="none" w:sz="0" w:space="0" w:color="auto"/>
              </w:divBdr>
            </w:div>
            <w:div w:id="1626306268">
              <w:marLeft w:val="0"/>
              <w:marRight w:val="0"/>
              <w:marTop w:val="0"/>
              <w:marBottom w:val="0"/>
              <w:divBdr>
                <w:top w:val="none" w:sz="0" w:space="0" w:color="auto"/>
                <w:left w:val="none" w:sz="0" w:space="0" w:color="auto"/>
                <w:bottom w:val="none" w:sz="0" w:space="0" w:color="auto"/>
                <w:right w:val="none" w:sz="0" w:space="0" w:color="auto"/>
              </w:divBdr>
            </w:div>
            <w:div w:id="1902520910">
              <w:marLeft w:val="0"/>
              <w:marRight w:val="0"/>
              <w:marTop w:val="0"/>
              <w:marBottom w:val="0"/>
              <w:divBdr>
                <w:top w:val="none" w:sz="0" w:space="0" w:color="auto"/>
                <w:left w:val="none" w:sz="0" w:space="0" w:color="auto"/>
                <w:bottom w:val="none" w:sz="0" w:space="0" w:color="auto"/>
                <w:right w:val="none" w:sz="0" w:space="0" w:color="auto"/>
              </w:divBdr>
            </w:div>
            <w:div w:id="405346730">
              <w:marLeft w:val="0"/>
              <w:marRight w:val="0"/>
              <w:marTop w:val="0"/>
              <w:marBottom w:val="0"/>
              <w:divBdr>
                <w:top w:val="none" w:sz="0" w:space="0" w:color="auto"/>
                <w:left w:val="none" w:sz="0" w:space="0" w:color="auto"/>
                <w:bottom w:val="none" w:sz="0" w:space="0" w:color="auto"/>
                <w:right w:val="none" w:sz="0" w:space="0" w:color="auto"/>
              </w:divBdr>
            </w:div>
            <w:div w:id="573202079">
              <w:marLeft w:val="0"/>
              <w:marRight w:val="0"/>
              <w:marTop w:val="0"/>
              <w:marBottom w:val="0"/>
              <w:divBdr>
                <w:top w:val="none" w:sz="0" w:space="0" w:color="auto"/>
                <w:left w:val="none" w:sz="0" w:space="0" w:color="auto"/>
                <w:bottom w:val="none" w:sz="0" w:space="0" w:color="auto"/>
                <w:right w:val="none" w:sz="0" w:space="0" w:color="auto"/>
              </w:divBdr>
            </w:div>
            <w:div w:id="202405401">
              <w:marLeft w:val="0"/>
              <w:marRight w:val="0"/>
              <w:marTop w:val="0"/>
              <w:marBottom w:val="0"/>
              <w:divBdr>
                <w:top w:val="none" w:sz="0" w:space="0" w:color="auto"/>
                <w:left w:val="none" w:sz="0" w:space="0" w:color="auto"/>
                <w:bottom w:val="none" w:sz="0" w:space="0" w:color="auto"/>
                <w:right w:val="none" w:sz="0" w:space="0" w:color="auto"/>
              </w:divBdr>
            </w:div>
            <w:div w:id="1074939199">
              <w:marLeft w:val="0"/>
              <w:marRight w:val="0"/>
              <w:marTop w:val="0"/>
              <w:marBottom w:val="0"/>
              <w:divBdr>
                <w:top w:val="none" w:sz="0" w:space="0" w:color="auto"/>
                <w:left w:val="none" w:sz="0" w:space="0" w:color="auto"/>
                <w:bottom w:val="none" w:sz="0" w:space="0" w:color="auto"/>
                <w:right w:val="none" w:sz="0" w:space="0" w:color="auto"/>
              </w:divBdr>
            </w:div>
            <w:div w:id="573398874">
              <w:marLeft w:val="0"/>
              <w:marRight w:val="0"/>
              <w:marTop w:val="0"/>
              <w:marBottom w:val="0"/>
              <w:divBdr>
                <w:top w:val="none" w:sz="0" w:space="0" w:color="auto"/>
                <w:left w:val="none" w:sz="0" w:space="0" w:color="auto"/>
                <w:bottom w:val="none" w:sz="0" w:space="0" w:color="auto"/>
                <w:right w:val="none" w:sz="0" w:space="0" w:color="auto"/>
              </w:divBdr>
            </w:div>
            <w:div w:id="738745005">
              <w:marLeft w:val="0"/>
              <w:marRight w:val="0"/>
              <w:marTop w:val="0"/>
              <w:marBottom w:val="0"/>
              <w:divBdr>
                <w:top w:val="none" w:sz="0" w:space="0" w:color="auto"/>
                <w:left w:val="none" w:sz="0" w:space="0" w:color="auto"/>
                <w:bottom w:val="none" w:sz="0" w:space="0" w:color="auto"/>
                <w:right w:val="none" w:sz="0" w:space="0" w:color="auto"/>
              </w:divBdr>
            </w:div>
            <w:div w:id="1265068223">
              <w:marLeft w:val="0"/>
              <w:marRight w:val="0"/>
              <w:marTop w:val="0"/>
              <w:marBottom w:val="0"/>
              <w:divBdr>
                <w:top w:val="none" w:sz="0" w:space="0" w:color="auto"/>
                <w:left w:val="none" w:sz="0" w:space="0" w:color="auto"/>
                <w:bottom w:val="none" w:sz="0" w:space="0" w:color="auto"/>
                <w:right w:val="none" w:sz="0" w:space="0" w:color="auto"/>
              </w:divBdr>
            </w:div>
            <w:div w:id="2121146390">
              <w:marLeft w:val="0"/>
              <w:marRight w:val="0"/>
              <w:marTop w:val="0"/>
              <w:marBottom w:val="0"/>
              <w:divBdr>
                <w:top w:val="none" w:sz="0" w:space="0" w:color="auto"/>
                <w:left w:val="none" w:sz="0" w:space="0" w:color="auto"/>
                <w:bottom w:val="none" w:sz="0" w:space="0" w:color="auto"/>
                <w:right w:val="none" w:sz="0" w:space="0" w:color="auto"/>
              </w:divBdr>
            </w:div>
            <w:div w:id="176962887">
              <w:marLeft w:val="0"/>
              <w:marRight w:val="0"/>
              <w:marTop w:val="0"/>
              <w:marBottom w:val="0"/>
              <w:divBdr>
                <w:top w:val="none" w:sz="0" w:space="0" w:color="auto"/>
                <w:left w:val="none" w:sz="0" w:space="0" w:color="auto"/>
                <w:bottom w:val="none" w:sz="0" w:space="0" w:color="auto"/>
                <w:right w:val="none" w:sz="0" w:space="0" w:color="auto"/>
              </w:divBdr>
            </w:div>
            <w:div w:id="2001883317">
              <w:marLeft w:val="0"/>
              <w:marRight w:val="0"/>
              <w:marTop w:val="0"/>
              <w:marBottom w:val="0"/>
              <w:divBdr>
                <w:top w:val="none" w:sz="0" w:space="0" w:color="auto"/>
                <w:left w:val="none" w:sz="0" w:space="0" w:color="auto"/>
                <w:bottom w:val="none" w:sz="0" w:space="0" w:color="auto"/>
                <w:right w:val="none" w:sz="0" w:space="0" w:color="auto"/>
              </w:divBdr>
            </w:div>
            <w:div w:id="1268388967">
              <w:marLeft w:val="0"/>
              <w:marRight w:val="0"/>
              <w:marTop w:val="0"/>
              <w:marBottom w:val="0"/>
              <w:divBdr>
                <w:top w:val="none" w:sz="0" w:space="0" w:color="auto"/>
                <w:left w:val="none" w:sz="0" w:space="0" w:color="auto"/>
                <w:bottom w:val="none" w:sz="0" w:space="0" w:color="auto"/>
                <w:right w:val="none" w:sz="0" w:space="0" w:color="auto"/>
              </w:divBdr>
            </w:div>
            <w:div w:id="854345935">
              <w:marLeft w:val="0"/>
              <w:marRight w:val="0"/>
              <w:marTop w:val="0"/>
              <w:marBottom w:val="0"/>
              <w:divBdr>
                <w:top w:val="none" w:sz="0" w:space="0" w:color="auto"/>
                <w:left w:val="none" w:sz="0" w:space="0" w:color="auto"/>
                <w:bottom w:val="none" w:sz="0" w:space="0" w:color="auto"/>
                <w:right w:val="none" w:sz="0" w:space="0" w:color="auto"/>
              </w:divBdr>
            </w:div>
            <w:div w:id="1129202645">
              <w:marLeft w:val="0"/>
              <w:marRight w:val="0"/>
              <w:marTop w:val="0"/>
              <w:marBottom w:val="0"/>
              <w:divBdr>
                <w:top w:val="none" w:sz="0" w:space="0" w:color="auto"/>
                <w:left w:val="none" w:sz="0" w:space="0" w:color="auto"/>
                <w:bottom w:val="none" w:sz="0" w:space="0" w:color="auto"/>
                <w:right w:val="none" w:sz="0" w:space="0" w:color="auto"/>
              </w:divBdr>
            </w:div>
            <w:div w:id="1707868232">
              <w:marLeft w:val="0"/>
              <w:marRight w:val="0"/>
              <w:marTop w:val="0"/>
              <w:marBottom w:val="0"/>
              <w:divBdr>
                <w:top w:val="none" w:sz="0" w:space="0" w:color="auto"/>
                <w:left w:val="none" w:sz="0" w:space="0" w:color="auto"/>
                <w:bottom w:val="none" w:sz="0" w:space="0" w:color="auto"/>
                <w:right w:val="none" w:sz="0" w:space="0" w:color="auto"/>
              </w:divBdr>
            </w:div>
            <w:div w:id="1534340375">
              <w:marLeft w:val="0"/>
              <w:marRight w:val="0"/>
              <w:marTop w:val="0"/>
              <w:marBottom w:val="0"/>
              <w:divBdr>
                <w:top w:val="none" w:sz="0" w:space="0" w:color="auto"/>
                <w:left w:val="none" w:sz="0" w:space="0" w:color="auto"/>
                <w:bottom w:val="none" w:sz="0" w:space="0" w:color="auto"/>
                <w:right w:val="none" w:sz="0" w:space="0" w:color="auto"/>
              </w:divBdr>
            </w:div>
            <w:div w:id="1359625795">
              <w:marLeft w:val="0"/>
              <w:marRight w:val="0"/>
              <w:marTop w:val="0"/>
              <w:marBottom w:val="0"/>
              <w:divBdr>
                <w:top w:val="none" w:sz="0" w:space="0" w:color="auto"/>
                <w:left w:val="none" w:sz="0" w:space="0" w:color="auto"/>
                <w:bottom w:val="none" w:sz="0" w:space="0" w:color="auto"/>
                <w:right w:val="none" w:sz="0" w:space="0" w:color="auto"/>
              </w:divBdr>
            </w:div>
            <w:div w:id="471676262">
              <w:marLeft w:val="0"/>
              <w:marRight w:val="0"/>
              <w:marTop w:val="0"/>
              <w:marBottom w:val="0"/>
              <w:divBdr>
                <w:top w:val="none" w:sz="0" w:space="0" w:color="auto"/>
                <w:left w:val="none" w:sz="0" w:space="0" w:color="auto"/>
                <w:bottom w:val="none" w:sz="0" w:space="0" w:color="auto"/>
                <w:right w:val="none" w:sz="0" w:space="0" w:color="auto"/>
              </w:divBdr>
            </w:div>
            <w:div w:id="621965247">
              <w:marLeft w:val="0"/>
              <w:marRight w:val="0"/>
              <w:marTop w:val="0"/>
              <w:marBottom w:val="0"/>
              <w:divBdr>
                <w:top w:val="none" w:sz="0" w:space="0" w:color="auto"/>
                <w:left w:val="none" w:sz="0" w:space="0" w:color="auto"/>
                <w:bottom w:val="none" w:sz="0" w:space="0" w:color="auto"/>
                <w:right w:val="none" w:sz="0" w:space="0" w:color="auto"/>
              </w:divBdr>
            </w:div>
            <w:div w:id="666401450">
              <w:marLeft w:val="0"/>
              <w:marRight w:val="0"/>
              <w:marTop w:val="0"/>
              <w:marBottom w:val="0"/>
              <w:divBdr>
                <w:top w:val="none" w:sz="0" w:space="0" w:color="auto"/>
                <w:left w:val="none" w:sz="0" w:space="0" w:color="auto"/>
                <w:bottom w:val="none" w:sz="0" w:space="0" w:color="auto"/>
                <w:right w:val="none" w:sz="0" w:space="0" w:color="auto"/>
              </w:divBdr>
            </w:div>
            <w:div w:id="1787460046">
              <w:marLeft w:val="0"/>
              <w:marRight w:val="0"/>
              <w:marTop w:val="0"/>
              <w:marBottom w:val="0"/>
              <w:divBdr>
                <w:top w:val="none" w:sz="0" w:space="0" w:color="auto"/>
                <w:left w:val="none" w:sz="0" w:space="0" w:color="auto"/>
                <w:bottom w:val="none" w:sz="0" w:space="0" w:color="auto"/>
                <w:right w:val="none" w:sz="0" w:space="0" w:color="auto"/>
              </w:divBdr>
            </w:div>
            <w:div w:id="237599347">
              <w:marLeft w:val="0"/>
              <w:marRight w:val="0"/>
              <w:marTop w:val="0"/>
              <w:marBottom w:val="0"/>
              <w:divBdr>
                <w:top w:val="none" w:sz="0" w:space="0" w:color="auto"/>
                <w:left w:val="none" w:sz="0" w:space="0" w:color="auto"/>
                <w:bottom w:val="none" w:sz="0" w:space="0" w:color="auto"/>
                <w:right w:val="none" w:sz="0" w:space="0" w:color="auto"/>
              </w:divBdr>
            </w:div>
            <w:div w:id="1185361952">
              <w:marLeft w:val="0"/>
              <w:marRight w:val="0"/>
              <w:marTop w:val="0"/>
              <w:marBottom w:val="0"/>
              <w:divBdr>
                <w:top w:val="none" w:sz="0" w:space="0" w:color="auto"/>
                <w:left w:val="none" w:sz="0" w:space="0" w:color="auto"/>
                <w:bottom w:val="none" w:sz="0" w:space="0" w:color="auto"/>
                <w:right w:val="none" w:sz="0" w:space="0" w:color="auto"/>
              </w:divBdr>
            </w:div>
            <w:div w:id="1329409846">
              <w:marLeft w:val="0"/>
              <w:marRight w:val="0"/>
              <w:marTop w:val="0"/>
              <w:marBottom w:val="0"/>
              <w:divBdr>
                <w:top w:val="none" w:sz="0" w:space="0" w:color="auto"/>
                <w:left w:val="none" w:sz="0" w:space="0" w:color="auto"/>
                <w:bottom w:val="none" w:sz="0" w:space="0" w:color="auto"/>
                <w:right w:val="none" w:sz="0" w:space="0" w:color="auto"/>
              </w:divBdr>
            </w:div>
            <w:div w:id="1354457054">
              <w:marLeft w:val="0"/>
              <w:marRight w:val="0"/>
              <w:marTop w:val="0"/>
              <w:marBottom w:val="0"/>
              <w:divBdr>
                <w:top w:val="none" w:sz="0" w:space="0" w:color="auto"/>
                <w:left w:val="none" w:sz="0" w:space="0" w:color="auto"/>
                <w:bottom w:val="none" w:sz="0" w:space="0" w:color="auto"/>
                <w:right w:val="none" w:sz="0" w:space="0" w:color="auto"/>
              </w:divBdr>
            </w:div>
            <w:div w:id="1887375468">
              <w:marLeft w:val="0"/>
              <w:marRight w:val="0"/>
              <w:marTop w:val="0"/>
              <w:marBottom w:val="0"/>
              <w:divBdr>
                <w:top w:val="none" w:sz="0" w:space="0" w:color="auto"/>
                <w:left w:val="none" w:sz="0" w:space="0" w:color="auto"/>
                <w:bottom w:val="none" w:sz="0" w:space="0" w:color="auto"/>
                <w:right w:val="none" w:sz="0" w:space="0" w:color="auto"/>
              </w:divBdr>
            </w:div>
            <w:div w:id="2116947866">
              <w:marLeft w:val="0"/>
              <w:marRight w:val="0"/>
              <w:marTop w:val="0"/>
              <w:marBottom w:val="0"/>
              <w:divBdr>
                <w:top w:val="none" w:sz="0" w:space="0" w:color="auto"/>
                <w:left w:val="none" w:sz="0" w:space="0" w:color="auto"/>
                <w:bottom w:val="none" w:sz="0" w:space="0" w:color="auto"/>
                <w:right w:val="none" w:sz="0" w:space="0" w:color="auto"/>
              </w:divBdr>
            </w:div>
            <w:div w:id="619920007">
              <w:marLeft w:val="0"/>
              <w:marRight w:val="0"/>
              <w:marTop w:val="0"/>
              <w:marBottom w:val="0"/>
              <w:divBdr>
                <w:top w:val="none" w:sz="0" w:space="0" w:color="auto"/>
                <w:left w:val="none" w:sz="0" w:space="0" w:color="auto"/>
                <w:bottom w:val="none" w:sz="0" w:space="0" w:color="auto"/>
                <w:right w:val="none" w:sz="0" w:space="0" w:color="auto"/>
              </w:divBdr>
            </w:div>
            <w:div w:id="1917979148">
              <w:marLeft w:val="0"/>
              <w:marRight w:val="0"/>
              <w:marTop w:val="0"/>
              <w:marBottom w:val="0"/>
              <w:divBdr>
                <w:top w:val="none" w:sz="0" w:space="0" w:color="auto"/>
                <w:left w:val="none" w:sz="0" w:space="0" w:color="auto"/>
                <w:bottom w:val="none" w:sz="0" w:space="0" w:color="auto"/>
                <w:right w:val="none" w:sz="0" w:space="0" w:color="auto"/>
              </w:divBdr>
            </w:div>
            <w:div w:id="185758471">
              <w:marLeft w:val="0"/>
              <w:marRight w:val="0"/>
              <w:marTop w:val="0"/>
              <w:marBottom w:val="0"/>
              <w:divBdr>
                <w:top w:val="none" w:sz="0" w:space="0" w:color="auto"/>
                <w:left w:val="none" w:sz="0" w:space="0" w:color="auto"/>
                <w:bottom w:val="none" w:sz="0" w:space="0" w:color="auto"/>
                <w:right w:val="none" w:sz="0" w:space="0" w:color="auto"/>
              </w:divBdr>
            </w:div>
            <w:div w:id="245651428">
              <w:marLeft w:val="0"/>
              <w:marRight w:val="0"/>
              <w:marTop w:val="0"/>
              <w:marBottom w:val="0"/>
              <w:divBdr>
                <w:top w:val="none" w:sz="0" w:space="0" w:color="auto"/>
                <w:left w:val="none" w:sz="0" w:space="0" w:color="auto"/>
                <w:bottom w:val="none" w:sz="0" w:space="0" w:color="auto"/>
                <w:right w:val="none" w:sz="0" w:space="0" w:color="auto"/>
              </w:divBdr>
            </w:div>
            <w:div w:id="1580871543">
              <w:marLeft w:val="0"/>
              <w:marRight w:val="0"/>
              <w:marTop w:val="0"/>
              <w:marBottom w:val="0"/>
              <w:divBdr>
                <w:top w:val="none" w:sz="0" w:space="0" w:color="auto"/>
                <w:left w:val="none" w:sz="0" w:space="0" w:color="auto"/>
                <w:bottom w:val="none" w:sz="0" w:space="0" w:color="auto"/>
                <w:right w:val="none" w:sz="0" w:space="0" w:color="auto"/>
              </w:divBdr>
            </w:div>
            <w:div w:id="170072437">
              <w:marLeft w:val="0"/>
              <w:marRight w:val="0"/>
              <w:marTop w:val="0"/>
              <w:marBottom w:val="0"/>
              <w:divBdr>
                <w:top w:val="none" w:sz="0" w:space="0" w:color="auto"/>
                <w:left w:val="none" w:sz="0" w:space="0" w:color="auto"/>
                <w:bottom w:val="none" w:sz="0" w:space="0" w:color="auto"/>
                <w:right w:val="none" w:sz="0" w:space="0" w:color="auto"/>
              </w:divBdr>
            </w:div>
            <w:div w:id="485632567">
              <w:marLeft w:val="0"/>
              <w:marRight w:val="0"/>
              <w:marTop w:val="0"/>
              <w:marBottom w:val="0"/>
              <w:divBdr>
                <w:top w:val="none" w:sz="0" w:space="0" w:color="auto"/>
                <w:left w:val="none" w:sz="0" w:space="0" w:color="auto"/>
                <w:bottom w:val="none" w:sz="0" w:space="0" w:color="auto"/>
                <w:right w:val="none" w:sz="0" w:space="0" w:color="auto"/>
              </w:divBdr>
            </w:div>
            <w:div w:id="78216099">
              <w:marLeft w:val="0"/>
              <w:marRight w:val="0"/>
              <w:marTop w:val="0"/>
              <w:marBottom w:val="0"/>
              <w:divBdr>
                <w:top w:val="none" w:sz="0" w:space="0" w:color="auto"/>
                <w:left w:val="none" w:sz="0" w:space="0" w:color="auto"/>
                <w:bottom w:val="none" w:sz="0" w:space="0" w:color="auto"/>
                <w:right w:val="none" w:sz="0" w:space="0" w:color="auto"/>
              </w:divBdr>
            </w:div>
            <w:div w:id="1493252347">
              <w:marLeft w:val="0"/>
              <w:marRight w:val="0"/>
              <w:marTop w:val="0"/>
              <w:marBottom w:val="0"/>
              <w:divBdr>
                <w:top w:val="none" w:sz="0" w:space="0" w:color="auto"/>
                <w:left w:val="none" w:sz="0" w:space="0" w:color="auto"/>
                <w:bottom w:val="none" w:sz="0" w:space="0" w:color="auto"/>
                <w:right w:val="none" w:sz="0" w:space="0" w:color="auto"/>
              </w:divBdr>
            </w:div>
            <w:div w:id="279534500">
              <w:marLeft w:val="0"/>
              <w:marRight w:val="0"/>
              <w:marTop w:val="0"/>
              <w:marBottom w:val="0"/>
              <w:divBdr>
                <w:top w:val="none" w:sz="0" w:space="0" w:color="auto"/>
                <w:left w:val="none" w:sz="0" w:space="0" w:color="auto"/>
                <w:bottom w:val="none" w:sz="0" w:space="0" w:color="auto"/>
                <w:right w:val="none" w:sz="0" w:space="0" w:color="auto"/>
              </w:divBdr>
            </w:div>
            <w:div w:id="1221094528">
              <w:marLeft w:val="0"/>
              <w:marRight w:val="0"/>
              <w:marTop w:val="0"/>
              <w:marBottom w:val="0"/>
              <w:divBdr>
                <w:top w:val="none" w:sz="0" w:space="0" w:color="auto"/>
                <w:left w:val="none" w:sz="0" w:space="0" w:color="auto"/>
                <w:bottom w:val="none" w:sz="0" w:space="0" w:color="auto"/>
                <w:right w:val="none" w:sz="0" w:space="0" w:color="auto"/>
              </w:divBdr>
            </w:div>
            <w:div w:id="463744026">
              <w:marLeft w:val="0"/>
              <w:marRight w:val="0"/>
              <w:marTop w:val="0"/>
              <w:marBottom w:val="0"/>
              <w:divBdr>
                <w:top w:val="none" w:sz="0" w:space="0" w:color="auto"/>
                <w:left w:val="none" w:sz="0" w:space="0" w:color="auto"/>
                <w:bottom w:val="none" w:sz="0" w:space="0" w:color="auto"/>
                <w:right w:val="none" w:sz="0" w:space="0" w:color="auto"/>
              </w:divBdr>
            </w:div>
            <w:div w:id="1859585289">
              <w:marLeft w:val="0"/>
              <w:marRight w:val="0"/>
              <w:marTop w:val="0"/>
              <w:marBottom w:val="0"/>
              <w:divBdr>
                <w:top w:val="none" w:sz="0" w:space="0" w:color="auto"/>
                <w:left w:val="none" w:sz="0" w:space="0" w:color="auto"/>
                <w:bottom w:val="none" w:sz="0" w:space="0" w:color="auto"/>
                <w:right w:val="none" w:sz="0" w:space="0" w:color="auto"/>
              </w:divBdr>
            </w:div>
            <w:div w:id="598948825">
              <w:marLeft w:val="0"/>
              <w:marRight w:val="0"/>
              <w:marTop w:val="0"/>
              <w:marBottom w:val="0"/>
              <w:divBdr>
                <w:top w:val="none" w:sz="0" w:space="0" w:color="auto"/>
                <w:left w:val="none" w:sz="0" w:space="0" w:color="auto"/>
                <w:bottom w:val="none" w:sz="0" w:space="0" w:color="auto"/>
                <w:right w:val="none" w:sz="0" w:space="0" w:color="auto"/>
              </w:divBdr>
            </w:div>
            <w:div w:id="236936655">
              <w:marLeft w:val="0"/>
              <w:marRight w:val="0"/>
              <w:marTop w:val="0"/>
              <w:marBottom w:val="0"/>
              <w:divBdr>
                <w:top w:val="none" w:sz="0" w:space="0" w:color="auto"/>
                <w:left w:val="none" w:sz="0" w:space="0" w:color="auto"/>
                <w:bottom w:val="none" w:sz="0" w:space="0" w:color="auto"/>
                <w:right w:val="none" w:sz="0" w:space="0" w:color="auto"/>
              </w:divBdr>
            </w:div>
            <w:div w:id="1987582310">
              <w:marLeft w:val="0"/>
              <w:marRight w:val="0"/>
              <w:marTop w:val="0"/>
              <w:marBottom w:val="0"/>
              <w:divBdr>
                <w:top w:val="none" w:sz="0" w:space="0" w:color="auto"/>
                <w:left w:val="none" w:sz="0" w:space="0" w:color="auto"/>
                <w:bottom w:val="none" w:sz="0" w:space="0" w:color="auto"/>
                <w:right w:val="none" w:sz="0" w:space="0" w:color="auto"/>
              </w:divBdr>
            </w:div>
            <w:div w:id="1672103871">
              <w:marLeft w:val="0"/>
              <w:marRight w:val="0"/>
              <w:marTop w:val="0"/>
              <w:marBottom w:val="0"/>
              <w:divBdr>
                <w:top w:val="none" w:sz="0" w:space="0" w:color="auto"/>
                <w:left w:val="none" w:sz="0" w:space="0" w:color="auto"/>
                <w:bottom w:val="none" w:sz="0" w:space="0" w:color="auto"/>
                <w:right w:val="none" w:sz="0" w:space="0" w:color="auto"/>
              </w:divBdr>
            </w:div>
            <w:div w:id="29769729">
              <w:marLeft w:val="0"/>
              <w:marRight w:val="0"/>
              <w:marTop w:val="0"/>
              <w:marBottom w:val="0"/>
              <w:divBdr>
                <w:top w:val="none" w:sz="0" w:space="0" w:color="auto"/>
                <w:left w:val="none" w:sz="0" w:space="0" w:color="auto"/>
                <w:bottom w:val="none" w:sz="0" w:space="0" w:color="auto"/>
                <w:right w:val="none" w:sz="0" w:space="0" w:color="auto"/>
              </w:divBdr>
            </w:div>
            <w:div w:id="78870313">
              <w:marLeft w:val="0"/>
              <w:marRight w:val="0"/>
              <w:marTop w:val="0"/>
              <w:marBottom w:val="0"/>
              <w:divBdr>
                <w:top w:val="none" w:sz="0" w:space="0" w:color="auto"/>
                <w:left w:val="none" w:sz="0" w:space="0" w:color="auto"/>
                <w:bottom w:val="none" w:sz="0" w:space="0" w:color="auto"/>
                <w:right w:val="none" w:sz="0" w:space="0" w:color="auto"/>
              </w:divBdr>
            </w:div>
            <w:div w:id="360596249">
              <w:marLeft w:val="0"/>
              <w:marRight w:val="0"/>
              <w:marTop w:val="0"/>
              <w:marBottom w:val="0"/>
              <w:divBdr>
                <w:top w:val="none" w:sz="0" w:space="0" w:color="auto"/>
                <w:left w:val="none" w:sz="0" w:space="0" w:color="auto"/>
                <w:bottom w:val="none" w:sz="0" w:space="0" w:color="auto"/>
                <w:right w:val="none" w:sz="0" w:space="0" w:color="auto"/>
              </w:divBdr>
            </w:div>
            <w:div w:id="1111779347">
              <w:marLeft w:val="0"/>
              <w:marRight w:val="0"/>
              <w:marTop w:val="0"/>
              <w:marBottom w:val="0"/>
              <w:divBdr>
                <w:top w:val="none" w:sz="0" w:space="0" w:color="auto"/>
                <w:left w:val="none" w:sz="0" w:space="0" w:color="auto"/>
                <w:bottom w:val="none" w:sz="0" w:space="0" w:color="auto"/>
                <w:right w:val="none" w:sz="0" w:space="0" w:color="auto"/>
              </w:divBdr>
            </w:div>
            <w:div w:id="991836936">
              <w:marLeft w:val="0"/>
              <w:marRight w:val="0"/>
              <w:marTop w:val="0"/>
              <w:marBottom w:val="0"/>
              <w:divBdr>
                <w:top w:val="none" w:sz="0" w:space="0" w:color="auto"/>
                <w:left w:val="none" w:sz="0" w:space="0" w:color="auto"/>
                <w:bottom w:val="none" w:sz="0" w:space="0" w:color="auto"/>
                <w:right w:val="none" w:sz="0" w:space="0" w:color="auto"/>
              </w:divBdr>
            </w:div>
            <w:div w:id="763696398">
              <w:marLeft w:val="0"/>
              <w:marRight w:val="0"/>
              <w:marTop w:val="0"/>
              <w:marBottom w:val="0"/>
              <w:divBdr>
                <w:top w:val="none" w:sz="0" w:space="0" w:color="auto"/>
                <w:left w:val="none" w:sz="0" w:space="0" w:color="auto"/>
                <w:bottom w:val="none" w:sz="0" w:space="0" w:color="auto"/>
                <w:right w:val="none" w:sz="0" w:space="0" w:color="auto"/>
              </w:divBdr>
            </w:div>
            <w:div w:id="1486750033">
              <w:marLeft w:val="0"/>
              <w:marRight w:val="0"/>
              <w:marTop w:val="0"/>
              <w:marBottom w:val="0"/>
              <w:divBdr>
                <w:top w:val="none" w:sz="0" w:space="0" w:color="auto"/>
                <w:left w:val="none" w:sz="0" w:space="0" w:color="auto"/>
                <w:bottom w:val="none" w:sz="0" w:space="0" w:color="auto"/>
                <w:right w:val="none" w:sz="0" w:space="0" w:color="auto"/>
              </w:divBdr>
            </w:div>
            <w:div w:id="2098479303">
              <w:marLeft w:val="0"/>
              <w:marRight w:val="0"/>
              <w:marTop w:val="0"/>
              <w:marBottom w:val="0"/>
              <w:divBdr>
                <w:top w:val="none" w:sz="0" w:space="0" w:color="auto"/>
                <w:left w:val="none" w:sz="0" w:space="0" w:color="auto"/>
                <w:bottom w:val="none" w:sz="0" w:space="0" w:color="auto"/>
                <w:right w:val="none" w:sz="0" w:space="0" w:color="auto"/>
              </w:divBdr>
            </w:div>
            <w:div w:id="547226156">
              <w:marLeft w:val="0"/>
              <w:marRight w:val="0"/>
              <w:marTop w:val="0"/>
              <w:marBottom w:val="0"/>
              <w:divBdr>
                <w:top w:val="none" w:sz="0" w:space="0" w:color="auto"/>
                <w:left w:val="none" w:sz="0" w:space="0" w:color="auto"/>
                <w:bottom w:val="none" w:sz="0" w:space="0" w:color="auto"/>
                <w:right w:val="none" w:sz="0" w:space="0" w:color="auto"/>
              </w:divBdr>
            </w:div>
            <w:div w:id="1345520536">
              <w:marLeft w:val="0"/>
              <w:marRight w:val="0"/>
              <w:marTop w:val="0"/>
              <w:marBottom w:val="0"/>
              <w:divBdr>
                <w:top w:val="none" w:sz="0" w:space="0" w:color="auto"/>
                <w:left w:val="none" w:sz="0" w:space="0" w:color="auto"/>
                <w:bottom w:val="none" w:sz="0" w:space="0" w:color="auto"/>
                <w:right w:val="none" w:sz="0" w:space="0" w:color="auto"/>
              </w:divBdr>
            </w:div>
            <w:div w:id="1918709685">
              <w:marLeft w:val="0"/>
              <w:marRight w:val="0"/>
              <w:marTop w:val="0"/>
              <w:marBottom w:val="0"/>
              <w:divBdr>
                <w:top w:val="none" w:sz="0" w:space="0" w:color="auto"/>
                <w:left w:val="none" w:sz="0" w:space="0" w:color="auto"/>
                <w:bottom w:val="none" w:sz="0" w:space="0" w:color="auto"/>
                <w:right w:val="none" w:sz="0" w:space="0" w:color="auto"/>
              </w:divBdr>
            </w:div>
            <w:div w:id="1401102900">
              <w:marLeft w:val="0"/>
              <w:marRight w:val="0"/>
              <w:marTop w:val="0"/>
              <w:marBottom w:val="0"/>
              <w:divBdr>
                <w:top w:val="none" w:sz="0" w:space="0" w:color="auto"/>
                <w:left w:val="none" w:sz="0" w:space="0" w:color="auto"/>
                <w:bottom w:val="none" w:sz="0" w:space="0" w:color="auto"/>
                <w:right w:val="none" w:sz="0" w:space="0" w:color="auto"/>
              </w:divBdr>
            </w:div>
            <w:div w:id="666638870">
              <w:marLeft w:val="0"/>
              <w:marRight w:val="0"/>
              <w:marTop w:val="0"/>
              <w:marBottom w:val="0"/>
              <w:divBdr>
                <w:top w:val="none" w:sz="0" w:space="0" w:color="auto"/>
                <w:left w:val="none" w:sz="0" w:space="0" w:color="auto"/>
                <w:bottom w:val="none" w:sz="0" w:space="0" w:color="auto"/>
                <w:right w:val="none" w:sz="0" w:space="0" w:color="auto"/>
              </w:divBdr>
            </w:div>
            <w:div w:id="1376733933">
              <w:marLeft w:val="0"/>
              <w:marRight w:val="0"/>
              <w:marTop w:val="0"/>
              <w:marBottom w:val="0"/>
              <w:divBdr>
                <w:top w:val="none" w:sz="0" w:space="0" w:color="auto"/>
                <w:left w:val="none" w:sz="0" w:space="0" w:color="auto"/>
                <w:bottom w:val="none" w:sz="0" w:space="0" w:color="auto"/>
                <w:right w:val="none" w:sz="0" w:space="0" w:color="auto"/>
              </w:divBdr>
            </w:div>
            <w:div w:id="1982424456">
              <w:marLeft w:val="0"/>
              <w:marRight w:val="0"/>
              <w:marTop w:val="0"/>
              <w:marBottom w:val="0"/>
              <w:divBdr>
                <w:top w:val="none" w:sz="0" w:space="0" w:color="auto"/>
                <w:left w:val="none" w:sz="0" w:space="0" w:color="auto"/>
                <w:bottom w:val="none" w:sz="0" w:space="0" w:color="auto"/>
                <w:right w:val="none" w:sz="0" w:space="0" w:color="auto"/>
              </w:divBdr>
            </w:div>
            <w:div w:id="837888489">
              <w:marLeft w:val="0"/>
              <w:marRight w:val="0"/>
              <w:marTop w:val="0"/>
              <w:marBottom w:val="0"/>
              <w:divBdr>
                <w:top w:val="none" w:sz="0" w:space="0" w:color="auto"/>
                <w:left w:val="none" w:sz="0" w:space="0" w:color="auto"/>
                <w:bottom w:val="none" w:sz="0" w:space="0" w:color="auto"/>
                <w:right w:val="none" w:sz="0" w:space="0" w:color="auto"/>
              </w:divBdr>
            </w:div>
            <w:div w:id="1491866555">
              <w:marLeft w:val="0"/>
              <w:marRight w:val="0"/>
              <w:marTop w:val="0"/>
              <w:marBottom w:val="0"/>
              <w:divBdr>
                <w:top w:val="none" w:sz="0" w:space="0" w:color="auto"/>
                <w:left w:val="none" w:sz="0" w:space="0" w:color="auto"/>
                <w:bottom w:val="none" w:sz="0" w:space="0" w:color="auto"/>
                <w:right w:val="none" w:sz="0" w:space="0" w:color="auto"/>
              </w:divBdr>
            </w:div>
            <w:div w:id="178617182">
              <w:marLeft w:val="0"/>
              <w:marRight w:val="0"/>
              <w:marTop w:val="0"/>
              <w:marBottom w:val="0"/>
              <w:divBdr>
                <w:top w:val="none" w:sz="0" w:space="0" w:color="auto"/>
                <w:left w:val="none" w:sz="0" w:space="0" w:color="auto"/>
                <w:bottom w:val="none" w:sz="0" w:space="0" w:color="auto"/>
                <w:right w:val="none" w:sz="0" w:space="0" w:color="auto"/>
              </w:divBdr>
            </w:div>
            <w:div w:id="1944149105">
              <w:marLeft w:val="0"/>
              <w:marRight w:val="0"/>
              <w:marTop w:val="0"/>
              <w:marBottom w:val="0"/>
              <w:divBdr>
                <w:top w:val="none" w:sz="0" w:space="0" w:color="auto"/>
                <w:left w:val="none" w:sz="0" w:space="0" w:color="auto"/>
                <w:bottom w:val="none" w:sz="0" w:space="0" w:color="auto"/>
                <w:right w:val="none" w:sz="0" w:space="0" w:color="auto"/>
              </w:divBdr>
            </w:div>
            <w:div w:id="27025385">
              <w:marLeft w:val="0"/>
              <w:marRight w:val="0"/>
              <w:marTop w:val="0"/>
              <w:marBottom w:val="0"/>
              <w:divBdr>
                <w:top w:val="none" w:sz="0" w:space="0" w:color="auto"/>
                <w:left w:val="none" w:sz="0" w:space="0" w:color="auto"/>
                <w:bottom w:val="none" w:sz="0" w:space="0" w:color="auto"/>
                <w:right w:val="none" w:sz="0" w:space="0" w:color="auto"/>
              </w:divBdr>
            </w:div>
            <w:div w:id="2137134824">
              <w:marLeft w:val="0"/>
              <w:marRight w:val="0"/>
              <w:marTop w:val="0"/>
              <w:marBottom w:val="0"/>
              <w:divBdr>
                <w:top w:val="none" w:sz="0" w:space="0" w:color="auto"/>
                <w:left w:val="none" w:sz="0" w:space="0" w:color="auto"/>
                <w:bottom w:val="none" w:sz="0" w:space="0" w:color="auto"/>
                <w:right w:val="none" w:sz="0" w:space="0" w:color="auto"/>
              </w:divBdr>
            </w:div>
            <w:div w:id="1292007479">
              <w:marLeft w:val="0"/>
              <w:marRight w:val="0"/>
              <w:marTop w:val="0"/>
              <w:marBottom w:val="0"/>
              <w:divBdr>
                <w:top w:val="none" w:sz="0" w:space="0" w:color="auto"/>
                <w:left w:val="none" w:sz="0" w:space="0" w:color="auto"/>
                <w:bottom w:val="none" w:sz="0" w:space="0" w:color="auto"/>
                <w:right w:val="none" w:sz="0" w:space="0" w:color="auto"/>
              </w:divBdr>
            </w:div>
            <w:div w:id="65999569">
              <w:marLeft w:val="0"/>
              <w:marRight w:val="0"/>
              <w:marTop w:val="0"/>
              <w:marBottom w:val="0"/>
              <w:divBdr>
                <w:top w:val="none" w:sz="0" w:space="0" w:color="auto"/>
                <w:left w:val="none" w:sz="0" w:space="0" w:color="auto"/>
                <w:bottom w:val="none" w:sz="0" w:space="0" w:color="auto"/>
                <w:right w:val="none" w:sz="0" w:space="0" w:color="auto"/>
              </w:divBdr>
            </w:div>
            <w:div w:id="1709446984">
              <w:marLeft w:val="0"/>
              <w:marRight w:val="0"/>
              <w:marTop w:val="0"/>
              <w:marBottom w:val="0"/>
              <w:divBdr>
                <w:top w:val="none" w:sz="0" w:space="0" w:color="auto"/>
                <w:left w:val="none" w:sz="0" w:space="0" w:color="auto"/>
                <w:bottom w:val="none" w:sz="0" w:space="0" w:color="auto"/>
                <w:right w:val="none" w:sz="0" w:space="0" w:color="auto"/>
              </w:divBdr>
            </w:div>
            <w:div w:id="777027448">
              <w:marLeft w:val="0"/>
              <w:marRight w:val="0"/>
              <w:marTop w:val="0"/>
              <w:marBottom w:val="0"/>
              <w:divBdr>
                <w:top w:val="none" w:sz="0" w:space="0" w:color="auto"/>
                <w:left w:val="none" w:sz="0" w:space="0" w:color="auto"/>
                <w:bottom w:val="none" w:sz="0" w:space="0" w:color="auto"/>
                <w:right w:val="none" w:sz="0" w:space="0" w:color="auto"/>
              </w:divBdr>
            </w:div>
            <w:div w:id="1483080590">
              <w:marLeft w:val="0"/>
              <w:marRight w:val="0"/>
              <w:marTop w:val="0"/>
              <w:marBottom w:val="0"/>
              <w:divBdr>
                <w:top w:val="none" w:sz="0" w:space="0" w:color="auto"/>
                <w:left w:val="none" w:sz="0" w:space="0" w:color="auto"/>
                <w:bottom w:val="none" w:sz="0" w:space="0" w:color="auto"/>
                <w:right w:val="none" w:sz="0" w:space="0" w:color="auto"/>
              </w:divBdr>
            </w:div>
            <w:div w:id="1687977724">
              <w:marLeft w:val="0"/>
              <w:marRight w:val="0"/>
              <w:marTop w:val="0"/>
              <w:marBottom w:val="0"/>
              <w:divBdr>
                <w:top w:val="none" w:sz="0" w:space="0" w:color="auto"/>
                <w:left w:val="none" w:sz="0" w:space="0" w:color="auto"/>
                <w:bottom w:val="none" w:sz="0" w:space="0" w:color="auto"/>
                <w:right w:val="none" w:sz="0" w:space="0" w:color="auto"/>
              </w:divBdr>
            </w:div>
            <w:div w:id="1028603537">
              <w:marLeft w:val="0"/>
              <w:marRight w:val="0"/>
              <w:marTop w:val="0"/>
              <w:marBottom w:val="0"/>
              <w:divBdr>
                <w:top w:val="none" w:sz="0" w:space="0" w:color="auto"/>
                <w:left w:val="none" w:sz="0" w:space="0" w:color="auto"/>
                <w:bottom w:val="none" w:sz="0" w:space="0" w:color="auto"/>
                <w:right w:val="none" w:sz="0" w:space="0" w:color="auto"/>
              </w:divBdr>
            </w:div>
            <w:div w:id="1686906352">
              <w:marLeft w:val="0"/>
              <w:marRight w:val="0"/>
              <w:marTop w:val="0"/>
              <w:marBottom w:val="0"/>
              <w:divBdr>
                <w:top w:val="none" w:sz="0" w:space="0" w:color="auto"/>
                <w:left w:val="none" w:sz="0" w:space="0" w:color="auto"/>
                <w:bottom w:val="none" w:sz="0" w:space="0" w:color="auto"/>
                <w:right w:val="none" w:sz="0" w:space="0" w:color="auto"/>
              </w:divBdr>
            </w:div>
            <w:div w:id="208613271">
              <w:marLeft w:val="0"/>
              <w:marRight w:val="0"/>
              <w:marTop w:val="0"/>
              <w:marBottom w:val="0"/>
              <w:divBdr>
                <w:top w:val="none" w:sz="0" w:space="0" w:color="auto"/>
                <w:left w:val="none" w:sz="0" w:space="0" w:color="auto"/>
                <w:bottom w:val="none" w:sz="0" w:space="0" w:color="auto"/>
                <w:right w:val="none" w:sz="0" w:space="0" w:color="auto"/>
              </w:divBdr>
            </w:div>
            <w:div w:id="1320814021">
              <w:marLeft w:val="0"/>
              <w:marRight w:val="0"/>
              <w:marTop w:val="0"/>
              <w:marBottom w:val="0"/>
              <w:divBdr>
                <w:top w:val="none" w:sz="0" w:space="0" w:color="auto"/>
                <w:left w:val="none" w:sz="0" w:space="0" w:color="auto"/>
                <w:bottom w:val="none" w:sz="0" w:space="0" w:color="auto"/>
                <w:right w:val="none" w:sz="0" w:space="0" w:color="auto"/>
              </w:divBdr>
            </w:div>
            <w:div w:id="1740400801">
              <w:marLeft w:val="0"/>
              <w:marRight w:val="0"/>
              <w:marTop w:val="0"/>
              <w:marBottom w:val="0"/>
              <w:divBdr>
                <w:top w:val="none" w:sz="0" w:space="0" w:color="auto"/>
                <w:left w:val="none" w:sz="0" w:space="0" w:color="auto"/>
                <w:bottom w:val="none" w:sz="0" w:space="0" w:color="auto"/>
                <w:right w:val="none" w:sz="0" w:space="0" w:color="auto"/>
              </w:divBdr>
            </w:div>
            <w:div w:id="583106301">
              <w:marLeft w:val="0"/>
              <w:marRight w:val="0"/>
              <w:marTop w:val="0"/>
              <w:marBottom w:val="0"/>
              <w:divBdr>
                <w:top w:val="none" w:sz="0" w:space="0" w:color="auto"/>
                <w:left w:val="none" w:sz="0" w:space="0" w:color="auto"/>
                <w:bottom w:val="none" w:sz="0" w:space="0" w:color="auto"/>
                <w:right w:val="none" w:sz="0" w:space="0" w:color="auto"/>
              </w:divBdr>
            </w:div>
            <w:div w:id="1558399028">
              <w:marLeft w:val="0"/>
              <w:marRight w:val="0"/>
              <w:marTop w:val="0"/>
              <w:marBottom w:val="0"/>
              <w:divBdr>
                <w:top w:val="none" w:sz="0" w:space="0" w:color="auto"/>
                <w:left w:val="none" w:sz="0" w:space="0" w:color="auto"/>
                <w:bottom w:val="none" w:sz="0" w:space="0" w:color="auto"/>
                <w:right w:val="none" w:sz="0" w:space="0" w:color="auto"/>
              </w:divBdr>
            </w:div>
            <w:div w:id="18285182">
              <w:marLeft w:val="0"/>
              <w:marRight w:val="0"/>
              <w:marTop w:val="0"/>
              <w:marBottom w:val="0"/>
              <w:divBdr>
                <w:top w:val="none" w:sz="0" w:space="0" w:color="auto"/>
                <w:left w:val="none" w:sz="0" w:space="0" w:color="auto"/>
                <w:bottom w:val="none" w:sz="0" w:space="0" w:color="auto"/>
                <w:right w:val="none" w:sz="0" w:space="0" w:color="auto"/>
              </w:divBdr>
            </w:div>
            <w:div w:id="391316639">
              <w:marLeft w:val="0"/>
              <w:marRight w:val="0"/>
              <w:marTop w:val="0"/>
              <w:marBottom w:val="0"/>
              <w:divBdr>
                <w:top w:val="none" w:sz="0" w:space="0" w:color="auto"/>
                <w:left w:val="none" w:sz="0" w:space="0" w:color="auto"/>
                <w:bottom w:val="none" w:sz="0" w:space="0" w:color="auto"/>
                <w:right w:val="none" w:sz="0" w:space="0" w:color="auto"/>
              </w:divBdr>
            </w:div>
            <w:div w:id="1394234923">
              <w:marLeft w:val="0"/>
              <w:marRight w:val="0"/>
              <w:marTop w:val="0"/>
              <w:marBottom w:val="0"/>
              <w:divBdr>
                <w:top w:val="none" w:sz="0" w:space="0" w:color="auto"/>
                <w:left w:val="none" w:sz="0" w:space="0" w:color="auto"/>
                <w:bottom w:val="none" w:sz="0" w:space="0" w:color="auto"/>
                <w:right w:val="none" w:sz="0" w:space="0" w:color="auto"/>
              </w:divBdr>
            </w:div>
            <w:div w:id="1593003932">
              <w:marLeft w:val="0"/>
              <w:marRight w:val="0"/>
              <w:marTop w:val="0"/>
              <w:marBottom w:val="0"/>
              <w:divBdr>
                <w:top w:val="none" w:sz="0" w:space="0" w:color="auto"/>
                <w:left w:val="none" w:sz="0" w:space="0" w:color="auto"/>
                <w:bottom w:val="none" w:sz="0" w:space="0" w:color="auto"/>
                <w:right w:val="none" w:sz="0" w:space="0" w:color="auto"/>
              </w:divBdr>
            </w:div>
            <w:div w:id="921453771">
              <w:marLeft w:val="0"/>
              <w:marRight w:val="0"/>
              <w:marTop w:val="0"/>
              <w:marBottom w:val="0"/>
              <w:divBdr>
                <w:top w:val="none" w:sz="0" w:space="0" w:color="auto"/>
                <w:left w:val="none" w:sz="0" w:space="0" w:color="auto"/>
                <w:bottom w:val="none" w:sz="0" w:space="0" w:color="auto"/>
                <w:right w:val="none" w:sz="0" w:space="0" w:color="auto"/>
              </w:divBdr>
            </w:div>
            <w:div w:id="1181894490">
              <w:marLeft w:val="0"/>
              <w:marRight w:val="0"/>
              <w:marTop w:val="0"/>
              <w:marBottom w:val="0"/>
              <w:divBdr>
                <w:top w:val="none" w:sz="0" w:space="0" w:color="auto"/>
                <w:left w:val="none" w:sz="0" w:space="0" w:color="auto"/>
                <w:bottom w:val="none" w:sz="0" w:space="0" w:color="auto"/>
                <w:right w:val="none" w:sz="0" w:space="0" w:color="auto"/>
              </w:divBdr>
            </w:div>
            <w:div w:id="1804813192">
              <w:marLeft w:val="0"/>
              <w:marRight w:val="0"/>
              <w:marTop w:val="0"/>
              <w:marBottom w:val="0"/>
              <w:divBdr>
                <w:top w:val="none" w:sz="0" w:space="0" w:color="auto"/>
                <w:left w:val="none" w:sz="0" w:space="0" w:color="auto"/>
                <w:bottom w:val="none" w:sz="0" w:space="0" w:color="auto"/>
                <w:right w:val="none" w:sz="0" w:space="0" w:color="auto"/>
              </w:divBdr>
            </w:div>
            <w:div w:id="1410151497">
              <w:marLeft w:val="0"/>
              <w:marRight w:val="0"/>
              <w:marTop w:val="0"/>
              <w:marBottom w:val="0"/>
              <w:divBdr>
                <w:top w:val="none" w:sz="0" w:space="0" w:color="auto"/>
                <w:left w:val="none" w:sz="0" w:space="0" w:color="auto"/>
                <w:bottom w:val="none" w:sz="0" w:space="0" w:color="auto"/>
                <w:right w:val="none" w:sz="0" w:space="0" w:color="auto"/>
              </w:divBdr>
            </w:div>
            <w:div w:id="1523586433">
              <w:marLeft w:val="0"/>
              <w:marRight w:val="0"/>
              <w:marTop w:val="0"/>
              <w:marBottom w:val="0"/>
              <w:divBdr>
                <w:top w:val="none" w:sz="0" w:space="0" w:color="auto"/>
                <w:left w:val="none" w:sz="0" w:space="0" w:color="auto"/>
                <w:bottom w:val="none" w:sz="0" w:space="0" w:color="auto"/>
                <w:right w:val="none" w:sz="0" w:space="0" w:color="auto"/>
              </w:divBdr>
            </w:div>
            <w:div w:id="124278489">
              <w:marLeft w:val="0"/>
              <w:marRight w:val="0"/>
              <w:marTop w:val="0"/>
              <w:marBottom w:val="0"/>
              <w:divBdr>
                <w:top w:val="none" w:sz="0" w:space="0" w:color="auto"/>
                <w:left w:val="none" w:sz="0" w:space="0" w:color="auto"/>
                <w:bottom w:val="none" w:sz="0" w:space="0" w:color="auto"/>
                <w:right w:val="none" w:sz="0" w:space="0" w:color="auto"/>
              </w:divBdr>
            </w:div>
            <w:div w:id="1394887938">
              <w:marLeft w:val="0"/>
              <w:marRight w:val="0"/>
              <w:marTop w:val="0"/>
              <w:marBottom w:val="0"/>
              <w:divBdr>
                <w:top w:val="none" w:sz="0" w:space="0" w:color="auto"/>
                <w:left w:val="none" w:sz="0" w:space="0" w:color="auto"/>
                <w:bottom w:val="none" w:sz="0" w:space="0" w:color="auto"/>
                <w:right w:val="none" w:sz="0" w:space="0" w:color="auto"/>
              </w:divBdr>
            </w:div>
            <w:div w:id="1878276925">
              <w:marLeft w:val="0"/>
              <w:marRight w:val="0"/>
              <w:marTop w:val="0"/>
              <w:marBottom w:val="0"/>
              <w:divBdr>
                <w:top w:val="none" w:sz="0" w:space="0" w:color="auto"/>
                <w:left w:val="none" w:sz="0" w:space="0" w:color="auto"/>
                <w:bottom w:val="none" w:sz="0" w:space="0" w:color="auto"/>
                <w:right w:val="none" w:sz="0" w:space="0" w:color="auto"/>
              </w:divBdr>
            </w:div>
            <w:div w:id="869877205">
              <w:marLeft w:val="0"/>
              <w:marRight w:val="0"/>
              <w:marTop w:val="0"/>
              <w:marBottom w:val="0"/>
              <w:divBdr>
                <w:top w:val="none" w:sz="0" w:space="0" w:color="auto"/>
                <w:left w:val="none" w:sz="0" w:space="0" w:color="auto"/>
                <w:bottom w:val="none" w:sz="0" w:space="0" w:color="auto"/>
                <w:right w:val="none" w:sz="0" w:space="0" w:color="auto"/>
              </w:divBdr>
            </w:div>
            <w:div w:id="463350321">
              <w:marLeft w:val="0"/>
              <w:marRight w:val="0"/>
              <w:marTop w:val="0"/>
              <w:marBottom w:val="0"/>
              <w:divBdr>
                <w:top w:val="none" w:sz="0" w:space="0" w:color="auto"/>
                <w:left w:val="none" w:sz="0" w:space="0" w:color="auto"/>
                <w:bottom w:val="none" w:sz="0" w:space="0" w:color="auto"/>
                <w:right w:val="none" w:sz="0" w:space="0" w:color="auto"/>
              </w:divBdr>
            </w:div>
            <w:div w:id="727531632">
              <w:marLeft w:val="0"/>
              <w:marRight w:val="0"/>
              <w:marTop w:val="0"/>
              <w:marBottom w:val="0"/>
              <w:divBdr>
                <w:top w:val="none" w:sz="0" w:space="0" w:color="auto"/>
                <w:left w:val="none" w:sz="0" w:space="0" w:color="auto"/>
                <w:bottom w:val="none" w:sz="0" w:space="0" w:color="auto"/>
                <w:right w:val="none" w:sz="0" w:space="0" w:color="auto"/>
              </w:divBdr>
            </w:div>
            <w:div w:id="624428536">
              <w:marLeft w:val="0"/>
              <w:marRight w:val="0"/>
              <w:marTop w:val="0"/>
              <w:marBottom w:val="0"/>
              <w:divBdr>
                <w:top w:val="none" w:sz="0" w:space="0" w:color="auto"/>
                <w:left w:val="none" w:sz="0" w:space="0" w:color="auto"/>
                <w:bottom w:val="none" w:sz="0" w:space="0" w:color="auto"/>
                <w:right w:val="none" w:sz="0" w:space="0" w:color="auto"/>
              </w:divBdr>
            </w:div>
            <w:div w:id="2029869923">
              <w:marLeft w:val="0"/>
              <w:marRight w:val="0"/>
              <w:marTop w:val="0"/>
              <w:marBottom w:val="0"/>
              <w:divBdr>
                <w:top w:val="none" w:sz="0" w:space="0" w:color="auto"/>
                <w:left w:val="none" w:sz="0" w:space="0" w:color="auto"/>
                <w:bottom w:val="none" w:sz="0" w:space="0" w:color="auto"/>
                <w:right w:val="none" w:sz="0" w:space="0" w:color="auto"/>
              </w:divBdr>
            </w:div>
            <w:div w:id="86076546">
              <w:marLeft w:val="0"/>
              <w:marRight w:val="0"/>
              <w:marTop w:val="0"/>
              <w:marBottom w:val="0"/>
              <w:divBdr>
                <w:top w:val="none" w:sz="0" w:space="0" w:color="auto"/>
                <w:left w:val="none" w:sz="0" w:space="0" w:color="auto"/>
                <w:bottom w:val="none" w:sz="0" w:space="0" w:color="auto"/>
                <w:right w:val="none" w:sz="0" w:space="0" w:color="auto"/>
              </w:divBdr>
            </w:div>
            <w:div w:id="1788349651">
              <w:marLeft w:val="0"/>
              <w:marRight w:val="0"/>
              <w:marTop w:val="0"/>
              <w:marBottom w:val="0"/>
              <w:divBdr>
                <w:top w:val="none" w:sz="0" w:space="0" w:color="auto"/>
                <w:left w:val="none" w:sz="0" w:space="0" w:color="auto"/>
                <w:bottom w:val="none" w:sz="0" w:space="0" w:color="auto"/>
                <w:right w:val="none" w:sz="0" w:space="0" w:color="auto"/>
              </w:divBdr>
            </w:div>
            <w:div w:id="2008098399">
              <w:marLeft w:val="0"/>
              <w:marRight w:val="0"/>
              <w:marTop w:val="0"/>
              <w:marBottom w:val="0"/>
              <w:divBdr>
                <w:top w:val="none" w:sz="0" w:space="0" w:color="auto"/>
                <w:left w:val="none" w:sz="0" w:space="0" w:color="auto"/>
                <w:bottom w:val="none" w:sz="0" w:space="0" w:color="auto"/>
                <w:right w:val="none" w:sz="0" w:space="0" w:color="auto"/>
              </w:divBdr>
            </w:div>
            <w:div w:id="617104634">
              <w:marLeft w:val="0"/>
              <w:marRight w:val="0"/>
              <w:marTop w:val="0"/>
              <w:marBottom w:val="0"/>
              <w:divBdr>
                <w:top w:val="none" w:sz="0" w:space="0" w:color="auto"/>
                <w:left w:val="none" w:sz="0" w:space="0" w:color="auto"/>
                <w:bottom w:val="none" w:sz="0" w:space="0" w:color="auto"/>
                <w:right w:val="none" w:sz="0" w:space="0" w:color="auto"/>
              </w:divBdr>
            </w:div>
            <w:div w:id="1169055843">
              <w:marLeft w:val="0"/>
              <w:marRight w:val="0"/>
              <w:marTop w:val="0"/>
              <w:marBottom w:val="0"/>
              <w:divBdr>
                <w:top w:val="none" w:sz="0" w:space="0" w:color="auto"/>
                <w:left w:val="none" w:sz="0" w:space="0" w:color="auto"/>
                <w:bottom w:val="none" w:sz="0" w:space="0" w:color="auto"/>
                <w:right w:val="none" w:sz="0" w:space="0" w:color="auto"/>
              </w:divBdr>
            </w:div>
            <w:div w:id="1324625263">
              <w:marLeft w:val="0"/>
              <w:marRight w:val="0"/>
              <w:marTop w:val="0"/>
              <w:marBottom w:val="0"/>
              <w:divBdr>
                <w:top w:val="none" w:sz="0" w:space="0" w:color="auto"/>
                <w:left w:val="none" w:sz="0" w:space="0" w:color="auto"/>
                <w:bottom w:val="none" w:sz="0" w:space="0" w:color="auto"/>
                <w:right w:val="none" w:sz="0" w:space="0" w:color="auto"/>
              </w:divBdr>
            </w:div>
            <w:div w:id="356349689">
              <w:marLeft w:val="0"/>
              <w:marRight w:val="0"/>
              <w:marTop w:val="0"/>
              <w:marBottom w:val="0"/>
              <w:divBdr>
                <w:top w:val="none" w:sz="0" w:space="0" w:color="auto"/>
                <w:left w:val="none" w:sz="0" w:space="0" w:color="auto"/>
                <w:bottom w:val="none" w:sz="0" w:space="0" w:color="auto"/>
                <w:right w:val="none" w:sz="0" w:space="0" w:color="auto"/>
              </w:divBdr>
            </w:div>
            <w:div w:id="1621497768">
              <w:marLeft w:val="0"/>
              <w:marRight w:val="0"/>
              <w:marTop w:val="0"/>
              <w:marBottom w:val="0"/>
              <w:divBdr>
                <w:top w:val="none" w:sz="0" w:space="0" w:color="auto"/>
                <w:left w:val="none" w:sz="0" w:space="0" w:color="auto"/>
                <w:bottom w:val="none" w:sz="0" w:space="0" w:color="auto"/>
                <w:right w:val="none" w:sz="0" w:space="0" w:color="auto"/>
              </w:divBdr>
            </w:div>
            <w:div w:id="333656313">
              <w:marLeft w:val="0"/>
              <w:marRight w:val="0"/>
              <w:marTop w:val="0"/>
              <w:marBottom w:val="0"/>
              <w:divBdr>
                <w:top w:val="none" w:sz="0" w:space="0" w:color="auto"/>
                <w:left w:val="none" w:sz="0" w:space="0" w:color="auto"/>
                <w:bottom w:val="none" w:sz="0" w:space="0" w:color="auto"/>
                <w:right w:val="none" w:sz="0" w:space="0" w:color="auto"/>
              </w:divBdr>
            </w:div>
            <w:div w:id="1180899175">
              <w:marLeft w:val="0"/>
              <w:marRight w:val="0"/>
              <w:marTop w:val="0"/>
              <w:marBottom w:val="0"/>
              <w:divBdr>
                <w:top w:val="none" w:sz="0" w:space="0" w:color="auto"/>
                <w:left w:val="none" w:sz="0" w:space="0" w:color="auto"/>
                <w:bottom w:val="none" w:sz="0" w:space="0" w:color="auto"/>
                <w:right w:val="none" w:sz="0" w:space="0" w:color="auto"/>
              </w:divBdr>
            </w:div>
            <w:div w:id="1642885241">
              <w:marLeft w:val="0"/>
              <w:marRight w:val="0"/>
              <w:marTop w:val="0"/>
              <w:marBottom w:val="0"/>
              <w:divBdr>
                <w:top w:val="none" w:sz="0" w:space="0" w:color="auto"/>
                <w:left w:val="none" w:sz="0" w:space="0" w:color="auto"/>
                <w:bottom w:val="none" w:sz="0" w:space="0" w:color="auto"/>
                <w:right w:val="none" w:sz="0" w:space="0" w:color="auto"/>
              </w:divBdr>
            </w:div>
            <w:div w:id="2022655733">
              <w:marLeft w:val="0"/>
              <w:marRight w:val="0"/>
              <w:marTop w:val="0"/>
              <w:marBottom w:val="0"/>
              <w:divBdr>
                <w:top w:val="none" w:sz="0" w:space="0" w:color="auto"/>
                <w:left w:val="none" w:sz="0" w:space="0" w:color="auto"/>
                <w:bottom w:val="none" w:sz="0" w:space="0" w:color="auto"/>
                <w:right w:val="none" w:sz="0" w:space="0" w:color="auto"/>
              </w:divBdr>
            </w:div>
            <w:div w:id="1082336943">
              <w:marLeft w:val="0"/>
              <w:marRight w:val="0"/>
              <w:marTop w:val="0"/>
              <w:marBottom w:val="0"/>
              <w:divBdr>
                <w:top w:val="none" w:sz="0" w:space="0" w:color="auto"/>
                <w:left w:val="none" w:sz="0" w:space="0" w:color="auto"/>
                <w:bottom w:val="none" w:sz="0" w:space="0" w:color="auto"/>
                <w:right w:val="none" w:sz="0" w:space="0" w:color="auto"/>
              </w:divBdr>
            </w:div>
            <w:div w:id="761023376">
              <w:marLeft w:val="0"/>
              <w:marRight w:val="0"/>
              <w:marTop w:val="0"/>
              <w:marBottom w:val="0"/>
              <w:divBdr>
                <w:top w:val="none" w:sz="0" w:space="0" w:color="auto"/>
                <w:left w:val="none" w:sz="0" w:space="0" w:color="auto"/>
                <w:bottom w:val="none" w:sz="0" w:space="0" w:color="auto"/>
                <w:right w:val="none" w:sz="0" w:space="0" w:color="auto"/>
              </w:divBdr>
            </w:div>
            <w:div w:id="1976254692">
              <w:marLeft w:val="0"/>
              <w:marRight w:val="0"/>
              <w:marTop w:val="0"/>
              <w:marBottom w:val="0"/>
              <w:divBdr>
                <w:top w:val="none" w:sz="0" w:space="0" w:color="auto"/>
                <w:left w:val="none" w:sz="0" w:space="0" w:color="auto"/>
                <w:bottom w:val="none" w:sz="0" w:space="0" w:color="auto"/>
                <w:right w:val="none" w:sz="0" w:space="0" w:color="auto"/>
              </w:divBdr>
            </w:div>
            <w:div w:id="228004210">
              <w:marLeft w:val="0"/>
              <w:marRight w:val="0"/>
              <w:marTop w:val="0"/>
              <w:marBottom w:val="0"/>
              <w:divBdr>
                <w:top w:val="none" w:sz="0" w:space="0" w:color="auto"/>
                <w:left w:val="none" w:sz="0" w:space="0" w:color="auto"/>
                <w:bottom w:val="none" w:sz="0" w:space="0" w:color="auto"/>
                <w:right w:val="none" w:sz="0" w:space="0" w:color="auto"/>
              </w:divBdr>
            </w:div>
            <w:div w:id="1384060864">
              <w:marLeft w:val="0"/>
              <w:marRight w:val="0"/>
              <w:marTop w:val="0"/>
              <w:marBottom w:val="0"/>
              <w:divBdr>
                <w:top w:val="none" w:sz="0" w:space="0" w:color="auto"/>
                <w:left w:val="none" w:sz="0" w:space="0" w:color="auto"/>
                <w:bottom w:val="none" w:sz="0" w:space="0" w:color="auto"/>
                <w:right w:val="none" w:sz="0" w:space="0" w:color="auto"/>
              </w:divBdr>
            </w:div>
            <w:div w:id="709035854">
              <w:marLeft w:val="0"/>
              <w:marRight w:val="0"/>
              <w:marTop w:val="0"/>
              <w:marBottom w:val="0"/>
              <w:divBdr>
                <w:top w:val="none" w:sz="0" w:space="0" w:color="auto"/>
                <w:left w:val="none" w:sz="0" w:space="0" w:color="auto"/>
                <w:bottom w:val="none" w:sz="0" w:space="0" w:color="auto"/>
                <w:right w:val="none" w:sz="0" w:space="0" w:color="auto"/>
              </w:divBdr>
            </w:div>
            <w:div w:id="1382363001">
              <w:marLeft w:val="0"/>
              <w:marRight w:val="0"/>
              <w:marTop w:val="0"/>
              <w:marBottom w:val="0"/>
              <w:divBdr>
                <w:top w:val="none" w:sz="0" w:space="0" w:color="auto"/>
                <w:left w:val="none" w:sz="0" w:space="0" w:color="auto"/>
                <w:bottom w:val="none" w:sz="0" w:space="0" w:color="auto"/>
                <w:right w:val="none" w:sz="0" w:space="0" w:color="auto"/>
              </w:divBdr>
            </w:div>
            <w:div w:id="1047947766">
              <w:marLeft w:val="0"/>
              <w:marRight w:val="0"/>
              <w:marTop w:val="0"/>
              <w:marBottom w:val="0"/>
              <w:divBdr>
                <w:top w:val="none" w:sz="0" w:space="0" w:color="auto"/>
                <w:left w:val="none" w:sz="0" w:space="0" w:color="auto"/>
                <w:bottom w:val="none" w:sz="0" w:space="0" w:color="auto"/>
                <w:right w:val="none" w:sz="0" w:space="0" w:color="auto"/>
              </w:divBdr>
            </w:div>
            <w:div w:id="565721009">
              <w:marLeft w:val="0"/>
              <w:marRight w:val="0"/>
              <w:marTop w:val="0"/>
              <w:marBottom w:val="0"/>
              <w:divBdr>
                <w:top w:val="none" w:sz="0" w:space="0" w:color="auto"/>
                <w:left w:val="none" w:sz="0" w:space="0" w:color="auto"/>
                <w:bottom w:val="none" w:sz="0" w:space="0" w:color="auto"/>
                <w:right w:val="none" w:sz="0" w:space="0" w:color="auto"/>
              </w:divBdr>
            </w:div>
            <w:div w:id="453914781">
              <w:marLeft w:val="0"/>
              <w:marRight w:val="0"/>
              <w:marTop w:val="0"/>
              <w:marBottom w:val="0"/>
              <w:divBdr>
                <w:top w:val="none" w:sz="0" w:space="0" w:color="auto"/>
                <w:left w:val="none" w:sz="0" w:space="0" w:color="auto"/>
                <w:bottom w:val="none" w:sz="0" w:space="0" w:color="auto"/>
                <w:right w:val="none" w:sz="0" w:space="0" w:color="auto"/>
              </w:divBdr>
            </w:div>
            <w:div w:id="44262557">
              <w:marLeft w:val="0"/>
              <w:marRight w:val="0"/>
              <w:marTop w:val="0"/>
              <w:marBottom w:val="0"/>
              <w:divBdr>
                <w:top w:val="none" w:sz="0" w:space="0" w:color="auto"/>
                <w:left w:val="none" w:sz="0" w:space="0" w:color="auto"/>
                <w:bottom w:val="none" w:sz="0" w:space="0" w:color="auto"/>
                <w:right w:val="none" w:sz="0" w:space="0" w:color="auto"/>
              </w:divBdr>
            </w:div>
            <w:div w:id="2064131766">
              <w:marLeft w:val="0"/>
              <w:marRight w:val="0"/>
              <w:marTop w:val="0"/>
              <w:marBottom w:val="0"/>
              <w:divBdr>
                <w:top w:val="none" w:sz="0" w:space="0" w:color="auto"/>
                <w:left w:val="none" w:sz="0" w:space="0" w:color="auto"/>
                <w:bottom w:val="none" w:sz="0" w:space="0" w:color="auto"/>
                <w:right w:val="none" w:sz="0" w:space="0" w:color="auto"/>
              </w:divBdr>
            </w:div>
            <w:div w:id="929120030">
              <w:marLeft w:val="0"/>
              <w:marRight w:val="0"/>
              <w:marTop w:val="0"/>
              <w:marBottom w:val="0"/>
              <w:divBdr>
                <w:top w:val="none" w:sz="0" w:space="0" w:color="auto"/>
                <w:left w:val="none" w:sz="0" w:space="0" w:color="auto"/>
                <w:bottom w:val="none" w:sz="0" w:space="0" w:color="auto"/>
                <w:right w:val="none" w:sz="0" w:space="0" w:color="auto"/>
              </w:divBdr>
            </w:div>
            <w:div w:id="198975896">
              <w:marLeft w:val="0"/>
              <w:marRight w:val="0"/>
              <w:marTop w:val="0"/>
              <w:marBottom w:val="0"/>
              <w:divBdr>
                <w:top w:val="none" w:sz="0" w:space="0" w:color="auto"/>
                <w:left w:val="none" w:sz="0" w:space="0" w:color="auto"/>
                <w:bottom w:val="none" w:sz="0" w:space="0" w:color="auto"/>
                <w:right w:val="none" w:sz="0" w:space="0" w:color="auto"/>
              </w:divBdr>
            </w:div>
            <w:div w:id="1460536065">
              <w:marLeft w:val="0"/>
              <w:marRight w:val="0"/>
              <w:marTop w:val="0"/>
              <w:marBottom w:val="0"/>
              <w:divBdr>
                <w:top w:val="none" w:sz="0" w:space="0" w:color="auto"/>
                <w:left w:val="none" w:sz="0" w:space="0" w:color="auto"/>
                <w:bottom w:val="none" w:sz="0" w:space="0" w:color="auto"/>
                <w:right w:val="none" w:sz="0" w:space="0" w:color="auto"/>
              </w:divBdr>
            </w:div>
            <w:div w:id="1352956651">
              <w:marLeft w:val="0"/>
              <w:marRight w:val="0"/>
              <w:marTop w:val="0"/>
              <w:marBottom w:val="0"/>
              <w:divBdr>
                <w:top w:val="none" w:sz="0" w:space="0" w:color="auto"/>
                <w:left w:val="none" w:sz="0" w:space="0" w:color="auto"/>
                <w:bottom w:val="none" w:sz="0" w:space="0" w:color="auto"/>
                <w:right w:val="none" w:sz="0" w:space="0" w:color="auto"/>
              </w:divBdr>
            </w:div>
            <w:div w:id="695423604">
              <w:marLeft w:val="0"/>
              <w:marRight w:val="0"/>
              <w:marTop w:val="0"/>
              <w:marBottom w:val="0"/>
              <w:divBdr>
                <w:top w:val="none" w:sz="0" w:space="0" w:color="auto"/>
                <w:left w:val="none" w:sz="0" w:space="0" w:color="auto"/>
                <w:bottom w:val="none" w:sz="0" w:space="0" w:color="auto"/>
                <w:right w:val="none" w:sz="0" w:space="0" w:color="auto"/>
              </w:divBdr>
            </w:div>
            <w:div w:id="1267695533">
              <w:marLeft w:val="0"/>
              <w:marRight w:val="0"/>
              <w:marTop w:val="0"/>
              <w:marBottom w:val="0"/>
              <w:divBdr>
                <w:top w:val="none" w:sz="0" w:space="0" w:color="auto"/>
                <w:left w:val="none" w:sz="0" w:space="0" w:color="auto"/>
                <w:bottom w:val="none" w:sz="0" w:space="0" w:color="auto"/>
                <w:right w:val="none" w:sz="0" w:space="0" w:color="auto"/>
              </w:divBdr>
            </w:div>
            <w:div w:id="764882200">
              <w:marLeft w:val="0"/>
              <w:marRight w:val="0"/>
              <w:marTop w:val="0"/>
              <w:marBottom w:val="0"/>
              <w:divBdr>
                <w:top w:val="none" w:sz="0" w:space="0" w:color="auto"/>
                <w:left w:val="none" w:sz="0" w:space="0" w:color="auto"/>
                <w:bottom w:val="none" w:sz="0" w:space="0" w:color="auto"/>
                <w:right w:val="none" w:sz="0" w:space="0" w:color="auto"/>
              </w:divBdr>
            </w:div>
            <w:div w:id="14038987">
              <w:marLeft w:val="0"/>
              <w:marRight w:val="0"/>
              <w:marTop w:val="0"/>
              <w:marBottom w:val="0"/>
              <w:divBdr>
                <w:top w:val="none" w:sz="0" w:space="0" w:color="auto"/>
                <w:left w:val="none" w:sz="0" w:space="0" w:color="auto"/>
                <w:bottom w:val="none" w:sz="0" w:space="0" w:color="auto"/>
                <w:right w:val="none" w:sz="0" w:space="0" w:color="auto"/>
              </w:divBdr>
            </w:div>
            <w:div w:id="132254541">
              <w:marLeft w:val="0"/>
              <w:marRight w:val="0"/>
              <w:marTop w:val="0"/>
              <w:marBottom w:val="0"/>
              <w:divBdr>
                <w:top w:val="none" w:sz="0" w:space="0" w:color="auto"/>
                <w:left w:val="none" w:sz="0" w:space="0" w:color="auto"/>
                <w:bottom w:val="none" w:sz="0" w:space="0" w:color="auto"/>
                <w:right w:val="none" w:sz="0" w:space="0" w:color="auto"/>
              </w:divBdr>
            </w:div>
            <w:div w:id="31850736">
              <w:marLeft w:val="0"/>
              <w:marRight w:val="0"/>
              <w:marTop w:val="0"/>
              <w:marBottom w:val="0"/>
              <w:divBdr>
                <w:top w:val="none" w:sz="0" w:space="0" w:color="auto"/>
                <w:left w:val="none" w:sz="0" w:space="0" w:color="auto"/>
                <w:bottom w:val="none" w:sz="0" w:space="0" w:color="auto"/>
                <w:right w:val="none" w:sz="0" w:space="0" w:color="auto"/>
              </w:divBdr>
            </w:div>
            <w:div w:id="1892380770">
              <w:marLeft w:val="0"/>
              <w:marRight w:val="0"/>
              <w:marTop w:val="0"/>
              <w:marBottom w:val="0"/>
              <w:divBdr>
                <w:top w:val="none" w:sz="0" w:space="0" w:color="auto"/>
                <w:left w:val="none" w:sz="0" w:space="0" w:color="auto"/>
                <w:bottom w:val="none" w:sz="0" w:space="0" w:color="auto"/>
                <w:right w:val="none" w:sz="0" w:space="0" w:color="auto"/>
              </w:divBdr>
            </w:div>
            <w:div w:id="446849134">
              <w:marLeft w:val="0"/>
              <w:marRight w:val="0"/>
              <w:marTop w:val="0"/>
              <w:marBottom w:val="0"/>
              <w:divBdr>
                <w:top w:val="none" w:sz="0" w:space="0" w:color="auto"/>
                <w:left w:val="none" w:sz="0" w:space="0" w:color="auto"/>
                <w:bottom w:val="none" w:sz="0" w:space="0" w:color="auto"/>
                <w:right w:val="none" w:sz="0" w:space="0" w:color="auto"/>
              </w:divBdr>
            </w:div>
            <w:div w:id="1884561594">
              <w:marLeft w:val="0"/>
              <w:marRight w:val="0"/>
              <w:marTop w:val="0"/>
              <w:marBottom w:val="0"/>
              <w:divBdr>
                <w:top w:val="none" w:sz="0" w:space="0" w:color="auto"/>
                <w:left w:val="none" w:sz="0" w:space="0" w:color="auto"/>
                <w:bottom w:val="none" w:sz="0" w:space="0" w:color="auto"/>
                <w:right w:val="none" w:sz="0" w:space="0" w:color="auto"/>
              </w:divBdr>
            </w:div>
            <w:div w:id="172648021">
              <w:marLeft w:val="0"/>
              <w:marRight w:val="0"/>
              <w:marTop w:val="0"/>
              <w:marBottom w:val="0"/>
              <w:divBdr>
                <w:top w:val="none" w:sz="0" w:space="0" w:color="auto"/>
                <w:left w:val="none" w:sz="0" w:space="0" w:color="auto"/>
                <w:bottom w:val="none" w:sz="0" w:space="0" w:color="auto"/>
                <w:right w:val="none" w:sz="0" w:space="0" w:color="auto"/>
              </w:divBdr>
            </w:div>
            <w:div w:id="1981301889">
              <w:marLeft w:val="0"/>
              <w:marRight w:val="0"/>
              <w:marTop w:val="0"/>
              <w:marBottom w:val="0"/>
              <w:divBdr>
                <w:top w:val="none" w:sz="0" w:space="0" w:color="auto"/>
                <w:left w:val="none" w:sz="0" w:space="0" w:color="auto"/>
                <w:bottom w:val="none" w:sz="0" w:space="0" w:color="auto"/>
                <w:right w:val="none" w:sz="0" w:space="0" w:color="auto"/>
              </w:divBdr>
            </w:div>
            <w:div w:id="706564526">
              <w:marLeft w:val="0"/>
              <w:marRight w:val="0"/>
              <w:marTop w:val="0"/>
              <w:marBottom w:val="0"/>
              <w:divBdr>
                <w:top w:val="none" w:sz="0" w:space="0" w:color="auto"/>
                <w:left w:val="none" w:sz="0" w:space="0" w:color="auto"/>
                <w:bottom w:val="none" w:sz="0" w:space="0" w:color="auto"/>
                <w:right w:val="none" w:sz="0" w:space="0" w:color="auto"/>
              </w:divBdr>
            </w:div>
            <w:div w:id="260651166">
              <w:marLeft w:val="0"/>
              <w:marRight w:val="0"/>
              <w:marTop w:val="0"/>
              <w:marBottom w:val="0"/>
              <w:divBdr>
                <w:top w:val="none" w:sz="0" w:space="0" w:color="auto"/>
                <w:left w:val="none" w:sz="0" w:space="0" w:color="auto"/>
                <w:bottom w:val="none" w:sz="0" w:space="0" w:color="auto"/>
                <w:right w:val="none" w:sz="0" w:space="0" w:color="auto"/>
              </w:divBdr>
            </w:div>
            <w:div w:id="374043688">
              <w:marLeft w:val="0"/>
              <w:marRight w:val="0"/>
              <w:marTop w:val="0"/>
              <w:marBottom w:val="0"/>
              <w:divBdr>
                <w:top w:val="none" w:sz="0" w:space="0" w:color="auto"/>
                <w:left w:val="none" w:sz="0" w:space="0" w:color="auto"/>
                <w:bottom w:val="none" w:sz="0" w:space="0" w:color="auto"/>
                <w:right w:val="none" w:sz="0" w:space="0" w:color="auto"/>
              </w:divBdr>
            </w:div>
            <w:div w:id="1584799714">
              <w:marLeft w:val="0"/>
              <w:marRight w:val="0"/>
              <w:marTop w:val="0"/>
              <w:marBottom w:val="0"/>
              <w:divBdr>
                <w:top w:val="none" w:sz="0" w:space="0" w:color="auto"/>
                <w:left w:val="none" w:sz="0" w:space="0" w:color="auto"/>
                <w:bottom w:val="none" w:sz="0" w:space="0" w:color="auto"/>
                <w:right w:val="none" w:sz="0" w:space="0" w:color="auto"/>
              </w:divBdr>
            </w:div>
            <w:div w:id="689070483">
              <w:marLeft w:val="0"/>
              <w:marRight w:val="0"/>
              <w:marTop w:val="0"/>
              <w:marBottom w:val="0"/>
              <w:divBdr>
                <w:top w:val="none" w:sz="0" w:space="0" w:color="auto"/>
                <w:left w:val="none" w:sz="0" w:space="0" w:color="auto"/>
                <w:bottom w:val="none" w:sz="0" w:space="0" w:color="auto"/>
                <w:right w:val="none" w:sz="0" w:space="0" w:color="auto"/>
              </w:divBdr>
            </w:div>
            <w:div w:id="1511993078">
              <w:marLeft w:val="0"/>
              <w:marRight w:val="0"/>
              <w:marTop w:val="0"/>
              <w:marBottom w:val="0"/>
              <w:divBdr>
                <w:top w:val="none" w:sz="0" w:space="0" w:color="auto"/>
                <w:left w:val="none" w:sz="0" w:space="0" w:color="auto"/>
                <w:bottom w:val="none" w:sz="0" w:space="0" w:color="auto"/>
                <w:right w:val="none" w:sz="0" w:space="0" w:color="auto"/>
              </w:divBdr>
            </w:div>
            <w:div w:id="452403574">
              <w:marLeft w:val="0"/>
              <w:marRight w:val="0"/>
              <w:marTop w:val="0"/>
              <w:marBottom w:val="0"/>
              <w:divBdr>
                <w:top w:val="none" w:sz="0" w:space="0" w:color="auto"/>
                <w:left w:val="none" w:sz="0" w:space="0" w:color="auto"/>
                <w:bottom w:val="none" w:sz="0" w:space="0" w:color="auto"/>
                <w:right w:val="none" w:sz="0" w:space="0" w:color="auto"/>
              </w:divBdr>
            </w:div>
            <w:div w:id="992947637">
              <w:marLeft w:val="0"/>
              <w:marRight w:val="0"/>
              <w:marTop w:val="0"/>
              <w:marBottom w:val="0"/>
              <w:divBdr>
                <w:top w:val="none" w:sz="0" w:space="0" w:color="auto"/>
                <w:left w:val="none" w:sz="0" w:space="0" w:color="auto"/>
                <w:bottom w:val="none" w:sz="0" w:space="0" w:color="auto"/>
                <w:right w:val="none" w:sz="0" w:space="0" w:color="auto"/>
              </w:divBdr>
            </w:div>
            <w:div w:id="24530243">
              <w:marLeft w:val="0"/>
              <w:marRight w:val="0"/>
              <w:marTop w:val="0"/>
              <w:marBottom w:val="0"/>
              <w:divBdr>
                <w:top w:val="none" w:sz="0" w:space="0" w:color="auto"/>
                <w:left w:val="none" w:sz="0" w:space="0" w:color="auto"/>
                <w:bottom w:val="none" w:sz="0" w:space="0" w:color="auto"/>
                <w:right w:val="none" w:sz="0" w:space="0" w:color="auto"/>
              </w:divBdr>
            </w:div>
            <w:div w:id="533470568">
              <w:marLeft w:val="0"/>
              <w:marRight w:val="0"/>
              <w:marTop w:val="0"/>
              <w:marBottom w:val="0"/>
              <w:divBdr>
                <w:top w:val="none" w:sz="0" w:space="0" w:color="auto"/>
                <w:left w:val="none" w:sz="0" w:space="0" w:color="auto"/>
                <w:bottom w:val="none" w:sz="0" w:space="0" w:color="auto"/>
                <w:right w:val="none" w:sz="0" w:space="0" w:color="auto"/>
              </w:divBdr>
            </w:div>
            <w:div w:id="898595082">
              <w:marLeft w:val="0"/>
              <w:marRight w:val="0"/>
              <w:marTop w:val="0"/>
              <w:marBottom w:val="0"/>
              <w:divBdr>
                <w:top w:val="none" w:sz="0" w:space="0" w:color="auto"/>
                <w:left w:val="none" w:sz="0" w:space="0" w:color="auto"/>
                <w:bottom w:val="none" w:sz="0" w:space="0" w:color="auto"/>
                <w:right w:val="none" w:sz="0" w:space="0" w:color="auto"/>
              </w:divBdr>
            </w:div>
            <w:div w:id="575478384">
              <w:marLeft w:val="0"/>
              <w:marRight w:val="0"/>
              <w:marTop w:val="0"/>
              <w:marBottom w:val="0"/>
              <w:divBdr>
                <w:top w:val="none" w:sz="0" w:space="0" w:color="auto"/>
                <w:left w:val="none" w:sz="0" w:space="0" w:color="auto"/>
                <w:bottom w:val="none" w:sz="0" w:space="0" w:color="auto"/>
                <w:right w:val="none" w:sz="0" w:space="0" w:color="auto"/>
              </w:divBdr>
            </w:div>
            <w:div w:id="1300765128">
              <w:marLeft w:val="0"/>
              <w:marRight w:val="0"/>
              <w:marTop w:val="0"/>
              <w:marBottom w:val="0"/>
              <w:divBdr>
                <w:top w:val="none" w:sz="0" w:space="0" w:color="auto"/>
                <w:left w:val="none" w:sz="0" w:space="0" w:color="auto"/>
                <w:bottom w:val="none" w:sz="0" w:space="0" w:color="auto"/>
                <w:right w:val="none" w:sz="0" w:space="0" w:color="auto"/>
              </w:divBdr>
            </w:div>
            <w:div w:id="631324314">
              <w:marLeft w:val="0"/>
              <w:marRight w:val="0"/>
              <w:marTop w:val="0"/>
              <w:marBottom w:val="0"/>
              <w:divBdr>
                <w:top w:val="none" w:sz="0" w:space="0" w:color="auto"/>
                <w:left w:val="none" w:sz="0" w:space="0" w:color="auto"/>
                <w:bottom w:val="none" w:sz="0" w:space="0" w:color="auto"/>
                <w:right w:val="none" w:sz="0" w:space="0" w:color="auto"/>
              </w:divBdr>
            </w:div>
            <w:div w:id="1056122048">
              <w:marLeft w:val="0"/>
              <w:marRight w:val="0"/>
              <w:marTop w:val="0"/>
              <w:marBottom w:val="0"/>
              <w:divBdr>
                <w:top w:val="none" w:sz="0" w:space="0" w:color="auto"/>
                <w:left w:val="none" w:sz="0" w:space="0" w:color="auto"/>
                <w:bottom w:val="none" w:sz="0" w:space="0" w:color="auto"/>
                <w:right w:val="none" w:sz="0" w:space="0" w:color="auto"/>
              </w:divBdr>
            </w:div>
            <w:div w:id="1803844520">
              <w:marLeft w:val="0"/>
              <w:marRight w:val="0"/>
              <w:marTop w:val="0"/>
              <w:marBottom w:val="0"/>
              <w:divBdr>
                <w:top w:val="none" w:sz="0" w:space="0" w:color="auto"/>
                <w:left w:val="none" w:sz="0" w:space="0" w:color="auto"/>
                <w:bottom w:val="none" w:sz="0" w:space="0" w:color="auto"/>
                <w:right w:val="none" w:sz="0" w:space="0" w:color="auto"/>
              </w:divBdr>
            </w:div>
            <w:div w:id="226768004">
              <w:marLeft w:val="0"/>
              <w:marRight w:val="0"/>
              <w:marTop w:val="0"/>
              <w:marBottom w:val="0"/>
              <w:divBdr>
                <w:top w:val="none" w:sz="0" w:space="0" w:color="auto"/>
                <w:left w:val="none" w:sz="0" w:space="0" w:color="auto"/>
                <w:bottom w:val="none" w:sz="0" w:space="0" w:color="auto"/>
                <w:right w:val="none" w:sz="0" w:space="0" w:color="auto"/>
              </w:divBdr>
            </w:div>
            <w:div w:id="946230531">
              <w:marLeft w:val="0"/>
              <w:marRight w:val="0"/>
              <w:marTop w:val="0"/>
              <w:marBottom w:val="0"/>
              <w:divBdr>
                <w:top w:val="none" w:sz="0" w:space="0" w:color="auto"/>
                <w:left w:val="none" w:sz="0" w:space="0" w:color="auto"/>
                <w:bottom w:val="none" w:sz="0" w:space="0" w:color="auto"/>
                <w:right w:val="none" w:sz="0" w:space="0" w:color="auto"/>
              </w:divBdr>
            </w:div>
            <w:div w:id="112136279">
              <w:marLeft w:val="0"/>
              <w:marRight w:val="0"/>
              <w:marTop w:val="0"/>
              <w:marBottom w:val="0"/>
              <w:divBdr>
                <w:top w:val="none" w:sz="0" w:space="0" w:color="auto"/>
                <w:left w:val="none" w:sz="0" w:space="0" w:color="auto"/>
                <w:bottom w:val="none" w:sz="0" w:space="0" w:color="auto"/>
                <w:right w:val="none" w:sz="0" w:space="0" w:color="auto"/>
              </w:divBdr>
            </w:div>
            <w:div w:id="1826510079">
              <w:marLeft w:val="0"/>
              <w:marRight w:val="0"/>
              <w:marTop w:val="0"/>
              <w:marBottom w:val="0"/>
              <w:divBdr>
                <w:top w:val="none" w:sz="0" w:space="0" w:color="auto"/>
                <w:left w:val="none" w:sz="0" w:space="0" w:color="auto"/>
                <w:bottom w:val="none" w:sz="0" w:space="0" w:color="auto"/>
                <w:right w:val="none" w:sz="0" w:space="0" w:color="auto"/>
              </w:divBdr>
            </w:div>
            <w:div w:id="1305430993">
              <w:marLeft w:val="0"/>
              <w:marRight w:val="0"/>
              <w:marTop w:val="0"/>
              <w:marBottom w:val="0"/>
              <w:divBdr>
                <w:top w:val="none" w:sz="0" w:space="0" w:color="auto"/>
                <w:left w:val="none" w:sz="0" w:space="0" w:color="auto"/>
                <w:bottom w:val="none" w:sz="0" w:space="0" w:color="auto"/>
                <w:right w:val="none" w:sz="0" w:space="0" w:color="auto"/>
              </w:divBdr>
            </w:div>
            <w:div w:id="1008293428">
              <w:marLeft w:val="0"/>
              <w:marRight w:val="0"/>
              <w:marTop w:val="0"/>
              <w:marBottom w:val="0"/>
              <w:divBdr>
                <w:top w:val="none" w:sz="0" w:space="0" w:color="auto"/>
                <w:left w:val="none" w:sz="0" w:space="0" w:color="auto"/>
                <w:bottom w:val="none" w:sz="0" w:space="0" w:color="auto"/>
                <w:right w:val="none" w:sz="0" w:space="0" w:color="auto"/>
              </w:divBdr>
            </w:div>
            <w:div w:id="453333451">
              <w:marLeft w:val="0"/>
              <w:marRight w:val="0"/>
              <w:marTop w:val="0"/>
              <w:marBottom w:val="0"/>
              <w:divBdr>
                <w:top w:val="none" w:sz="0" w:space="0" w:color="auto"/>
                <w:left w:val="none" w:sz="0" w:space="0" w:color="auto"/>
                <w:bottom w:val="none" w:sz="0" w:space="0" w:color="auto"/>
                <w:right w:val="none" w:sz="0" w:space="0" w:color="auto"/>
              </w:divBdr>
            </w:div>
            <w:div w:id="2097051548">
              <w:marLeft w:val="0"/>
              <w:marRight w:val="0"/>
              <w:marTop w:val="0"/>
              <w:marBottom w:val="0"/>
              <w:divBdr>
                <w:top w:val="none" w:sz="0" w:space="0" w:color="auto"/>
                <w:left w:val="none" w:sz="0" w:space="0" w:color="auto"/>
                <w:bottom w:val="none" w:sz="0" w:space="0" w:color="auto"/>
                <w:right w:val="none" w:sz="0" w:space="0" w:color="auto"/>
              </w:divBdr>
            </w:div>
            <w:div w:id="1386296975">
              <w:marLeft w:val="0"/>
              <w:marRight w:val="0"/>
              <w:marTop w:val="0"/>
              <w:marBottom w:val="0"/>
              <w:divBdr>
                <w:top w:val="none" w:sz="0" w:space="0" w:color="auto"/>
                <w:left w:val="none" w:sz="0" w:space="0" w:color="auto"/>
                <w:bottom w:val="none" w:sz="0" w:space="0" w:color="auto"/>
                <w:right w:val="none" w:sz="0" w:space="0" w:color="auto"/>
              </w:divBdr>
            </w:div>
            <w:div w:id="909854377">
              <w:marLeft w:val="0"/>
              <w:marRight w:val="0"/>
              <w:marTop w:val="0"/>
              <w:marBottom w:val="0"/>
              <w:divBdr>
                <w:top w:val="none" w:sz="0" w:space="0" w:color="auto"/>
                <w:left w:val="none" w:sz="0" w:space="0" w:color="auto"/>
                <w:bottom w:val="none" w:sz="0" w:space="0" w:color="auto"/>
                <w:right w:val="none" w:sz="0" w:space="0" w:color="auto"/>
              </w:divBdr>
            </w:div>
            <w:div w:id="1644042646">
              <w:marLeft w:val="0"/>
              <w:marRight w:val="0"/>
              <w:marTop w:val="0"/>
              <w:marBottom w:val="0"/>
              <w:divBdr>
                <w:top w:val="none" w:sz="0" w:space="0" w:color="auto"/>
                <w:left w:val="none" w:sz="0" w:space="0" w:color="auto"/>
                <w:bottom w:val="none" w:sz="0" w:space="0" w:color="auto"/>
                <w:right w:val="none" w:sz="0" w:space="0" w:color="auto"/>
              </w:divBdr>
            </w:div>
            <w:div w:id="622465373">
              <w:marLeft w:val="0"/>
              <w:marRight w:val="0"/>
              <w:marTop w:val="0"/>
              <w:marBottom w:val="0"/>
              <w:divBdr>
                <w:top w:val="none" w:sz="0" w:space="0" w:color="auto"/>
                <w:left w:val="none" w:sz="0" w:space="0" w:color="auto"/>
                <w:bottom w:val="none" w:sz="0" w:space="0" w:color="auto"/>
                <w:right w:val="none" w:sz="0" w:space="0" w:color="auto"/>
              </w:divBdr>
            </w:div>
            <w:div w:id="689378115">
              <w:marLeft w:val="0"/>
              <w:marRight w:val="0"/>
              <w:marTop w:val="0"/>
              <w:marBottom w:val="0"/>
              <w:divBdr>
                <w:top w:val="none" w:sz="0" w:space="0" w:color="auto"/>
                <w:left w:val="none" w:sz="0" w:space="0" w:color="auto"/>
                <w:bottom w:val="none" w:sz="0" w:space="0" w:color="auto"/>
                <w:right w:val="none" w:sz="0" w:space="0" w:color="auto"/>
              </w:divBdr>
            </w:div>
            <w:div w:id="2124886015">
              <w:marLeft w:val="0"/>
              <w:marRight w:val="0"/>
              <w:marTop w:val="0"/>
              <w:marBottom w:val="0"/>
              <w:divBdr>
                <w:top w:val="none" w:sz="0" w:space="0" w:color="auto"/>
                <w:left w:val="none" w:sz="0" w:space="0" w:color="auto"/>
                <w:bottom w:val="none" w:sz="0" w:space="0" w:color="auto"/>
                <w:right w:val="none" w:sz="0" w:space="0" w:color="auto"/>
              </w:divBdr>
            </w:div>
            <w:div w:id="1889686638">
              <w:marLeft w:val="0"/>
              <w:marRight w:val="0"/>
              <w:marTop w:val="0"/>
              <w:marBottom w:val="0"/>
              <w:divBdr>
                <w:top w:val="none" w:sz="0" w:space="0" w:color="auto"/>
                <w:left w:val="none" w:sz="0" w:space="0" w:color="auto"/>
                <w:bottom w:val="none" w:sz="0" w:space="0" w:color="auto"/>
                <w:right w:val="none" w:sz="0" w:space="0" w:color="auto"/>
              </w:divBdr>
            </w:div>
            <w:div w:id="309093753">
              <w:marLeft w:val="0"/>
              <w:marRight w:val="0"/>
              <w:marTop w:val="0"/>
              <w:marBottom w:val="0"/>
              <w:divBdr>
                <w:top w:val="none" w:sz="0" w:space="0" w:color="auto"/>
                <w:left w:val="none" w:sz="0" w:space="0" w:color="auto"/>
                <w:bottom w:val="none" w:sz="0" w:space="0" w:color="auto"/>
                <w:right w:val="none" w:sz="0" w:space="0" w:color="auto"/>
              </w:divBdr>
            </w:div>
            <w:div w:id="2040737916">
              <w:marLeft w:val="0"/>
              <w:marRight w:val="0"/>
              <w:marTop w:val="0"/>
              <w:marBottom w:val="0"/>
              <w:divBdr>
                <w:top w:val="none" w:sz="0" w:space="0" w:color="auto"/>
                <w:left w:val="none" w:sz="0" w:space="0" w:color="auto"/>
                <w:bottom w:val="none" w:sz="0" w:space="0" w:color="auto"/>
                <w:right w:val="none" w:sz="0" w:space="0" w:color="auto"/>
              </w:divBdr>
            </w:div>
            <w:div w:id="390740074">
              <w:marLeft w:val="0"/>
              <w:marRight w:val="0"/>
              <w:marTop w:val="0"/>
              <w:marBottom w:val="0"/>
              <w:divBdr>
                <w:top w:val="none" w:sz="0" w:space="0" w:color="auto"/>
                <w:left w:val="none" w:sz="0" w:space="0" w:color="auto"/>
                <w:bottom w:val="none" w:sz="0" w:space="0" w:color="auto"/>
                <w:right w:val="none" w:sz="0" w:space="0" w:color="auto"/>
              </w:divBdr>
            </w:div>
            <w:div w:id="1613051089">
              <w:marLeft w:val="0"/>
              <w:marRight w:val="0"/>
              <w:marTop w:val="0"/>
              <w:marBottom w:val="0"/>
              <w:divBdr>
                <w:top w:val="none" w:sz="0" w:space="0" w:color="auto"/>
                <w:left w:val="none" w:sz="0" w:space="0" w:color="auto"/>
                <w:bottom w:val="none" w:sz="0" w:space="0" w:color="auto"/>
                <w:right w:val="none" w:sz="0" w:space="0" w:color="auto"/>
              </w:divBdr>
            </w:div>
            <w:div w:id="1571770608">
              <w:marLeft w:val="0"/>
              <w:marRight w:val="0"/>
              <w:marTop w:val="0"/>
              <w:marBottom w:val="0"/>
              <w:divBdr>
                <w:top w:val="none" w:sz="0" w:space="0" w:color="auto"/>
                <w:left w:val="none" w:sz="0" w:space="0" w:color="auto"/>
                <w:bottom w:val="none" w:sz="0" w:space="0" w:color="auto"/>
                <w:right w:val="none" w:sz="0" w:space="0" w:color="auto"/>
              </w:divBdr>
            </w:div>
            <w:div w:id="343744882">
              <w:marLeft w:val="0"/>
              <w:marRight w:val="0"/>
              <w:marTop w:val="0"/>
              <w:marBottom w:val="0"/>
              <w:divBdr>
                <w:top w:val="none" w:sz="0" w:space="0" w:color="auto"/>
                <w:left w:val="none" w:sz="0" w:space="0" w:color="auto"/>
                <w:bottom w:val="none" w:sz="0" w:space="0" w:color="auto"/>
                <w:right w:val="none" w:sz="0" w:space="0" w:color="auto"/>
              </w:divBdr>
            </w:div>
            <w:div w:id="474567091">
              <w:marLeft w:val="0"/>
              <w:marRight w:val="0"/>
              <w:marTop w:val="0"/>
              <w:marBottom w:val="0"/>
              <w:divBdr>
                <w:top w:val="none" w:sz="0" w:space="0" w:color="auto"/>
                <w:left w:val="none" w:sz="0" w:space="0" w:color="auto"/>
                <w:bottom w:val="none" w:sz="0" w:space="0" w:color="auto"/>
                <w:right w:val="none" w:sz="0" w:space="0" w:color="auto"/>
              </w:divBdr>
            </w:div>
            <w:div w:id="1440947910">
              <w:marLeft w:val="0"/>
              <w:marRight w:val="0"/>
              <w:marTop w:val="0"/>
              <w:marBottom w:val="0"/>
              <w:divBdr>
                <w:top w:val="none" w:sz="0" w:space="0" w:color="auto"/>
                <w:left w:val="none" w:sz="0" w:space="0" w:color="auto"/>
                <w:bottom w:val="none" w:sz="0" w:space="0" w:color="auto"/>
                <w:right w:val="none" w:sz="0" w:space="0" w:color="auto"/>
              </w:divBdr>
            </w:div>
            <w:div w:id="335890224">
              <w:marLeft w:val="0"/>
              <w:marRight w:val="0"/>
              <w:marTop w:val="0"/>
              <w:marBottom w:val="0"/>
              <w:divBdr>
                <w:top w:val="none" w:sz="0" w:space="0" w:color="auto"/>
                <w:left w:val="none" w:sz="0" w:space="0" w:color="auto"/>
                <w:bottom w:val="none" w:sz="0" w:space="0" w:color="auto"/>
                <w:right w:val="none" w:sz="0" w:space="0" w:color="auto"/>
              </w:divBdr>
            </w:div>
            <w:div w:id="335424533">
              <w:marLeft w:val="0"/>
              <w:marRight w:val="0"/>
              <w:marTop w:val="0"/>
              <w:marBottom w:val="0"/>
              <w:divBdr>
                <w:top w:val="none" w:sz="0" w:space="0" w:color="auto"/>
                <w:left w:val="none" w:sz="0" w:space="0" w:color="auto"/>
                <w:bottom w:val="none" w:sz="0" w:space="0" w:color="auto"/>
                <w:right w:val="none" w:sz="0" w:space="0" w:color="auto"/>
              </w:divBdr>
            </w:div>
            <w:div w:id="998578199">
              <w:marLeft w:val="0"/>
              <w:marRight w:val="0"/>
              <w:marTop w:val="0"/>
              <w:marBottom w:val="0"/>
              <w:divBdr>
                <w:top w:val="none" w:sz="0" w:space="0" w:color="auto"/>
                <w:left w:val="none" w:sz="0" w:space="0" w:color="auto"/>
                <w:bottom w:val="none" w:sz="0" w:space="0" w:color="auto"/>
                <w:right w:val="none" w:sz="0" w:space="0" w:color="auto"/>
              </w:divBdr>
            </w:div>
            <w:div w:id="717976585">
              <w:marLeft w:val="0"/>
              <w:marRight w:val="0"/>
              <w:marTop w:val="0"/>
              <w:marBottom w:val="0"/>
              <w:divBdr>
                <w:top w:val="none" w:sz="0" w:space="0" w:color="auto"/>
                <w:left w:val="none" w:sz="0" w:space="0" w:color="auto"/>
                <w:bottom w:val="none" w:sz="0" w:space="0" w:color="auto"/>
                <w:right w:val="none" w:sz="0" w:space="0" w:color="auto"/>
              </w:divBdr>
            </w:div>
            <w:div w:id="487592647">
              <w:marLeft w:val="0"/>
              <w:marRight w:val="0"/>
              <w:marTop w:val="0"/>
              <w:marBottom w:val="0"/>
              <w:divBdr>
                <w:top w:val="none" w:sz="0" w:space="0" w:color="auto"/>
                <w:left w:val="none" w:sz="0" w:space="0" w:color="auto"/>
                <w:bottom w:val="none" w:sz="0" w:space="0" w:color="auto"/>
                <w:right w:val="none" w:sz="0" w:space="0" w:color="auto"/>
              </w:divBdr>
            </w:div>
            <w:div w:id="1908108556">
              <w:marLeft w:val="0"/>
              <w:marRight w:val="0"/>
              <w:marTop w:val="0"/>
              <w:marBottom w:val="0"/>
              <w:divBdr>
                <w:top w:val="none" w:sz="0" w:space="0" w:color="auto"/>
                <w:left w:val="none" w:sz="0" w:space="0" w:color="auto"/>
                <w:bottom w:val="none" w:sz="0" w:space="0" w:color="auto"/>
                <w:right w:val="none" w:sz="0" w:space="0" w:color="auto"/>
              </w:divBdr>
            </w:div>
            <w:div w:id="107235892">
              <w:marLeft w:val="0"/>
              <w:marRight w:val="0"/>
              <w:marTop w:val="0"/>
              <w:marBottom w:val="0"/>
              <w:divBdr>
                <w:top w:val="none" w:sz="0" w:space="0" w:color="auto"/>
                <w:left w:val="none" w:sz="0" w:space="0" w:color="auto"/>
                <w:bottom w:val="none" w:sz="0" w:space="0" w:color="auto"/>
                <w:right w:val="none" w:sz="0" w:space="0" w:color="auto"/>
              </w:divBdr>
            </w:div>
            <w:div w:id="979962488">
              <w:marLeft w:val="0"/>
              <w:marRight w:val="0"/>
              <w:marTop w:val="0"/>
              <w:marBottom w:val="0"/>
              <w:divBdr>
                <w:top w:val="none" w:sz="0" w:space="0" w:color="auto"/>
                <w:left w:val="none" w:sz="0" w:space="0" w:color="auto"/>
                <w:bottom w:val="none" w:sz="0" w:space="0" w:color="auto"/>
                <w:right w:val="none" w:sz="0" w:space="0" w:color="auto"/>
              </w:divBdr>
            </w:div>
            <w:div w:id="846481486">
              <w:marLeft w:val="0"/>
              <w:marRight w:val="0"/>
              <w:marTop w:val="0"/>
              <w:marBottom w:val="0"/>
              <w:divBdr>
                <w:top w:val="none" w:sz="0" w:space="0" w:color="auto"/>
                <w:left w:val="none" w:sz="0" w:space="0" w:color="auto"/>
                <w:bottom w:val="none" w:sz="0" w:space="0" w:color="auto"/>
                <w:right w:val="none" w:sz="0" w:space="0" w:color="auto"/>
              </w:divBdr>
            </w:div>
            <w:div w:id="78406124">
              <w:marLeft w:val="0"/>
              <w:marRight w:val="0"/>
              <w:marTop w:val="0"/>
              <w:marBottom w:val="0"/>
              <w:divBdr>
                <w:top w:val="none" w:sz="0" w:space="0" w:color="auto"/>
                <w:left w:val="none" w:sz="0" w:space="0" w:color="auto"/>
                <w:bottom w:val="none" w:sz="0" w:space="0" w:color="auto"/>
                <w:right w:val="none" w:sz="0" w:space="0" w:color="auto"/>
              </w:divBdr>
            </w:div>
            <w:div w:id="838814434">
              <w:marLeft w:val="0"/>
              <w:marRight w:val="0"/>
              <w:marTop w:val="0"/>
              <w:marBottom w:val="0"/>
              <w:divBdr>
                <w:top w:val="none" w:sz="0" w:space="0" w:color="auto"/>
                <w:left w:val="none" w:sz="0" w:space="0" w:color="auto"/>
                <w:bottom w:val="none" w:sz="0" w:space="0" w:color="auto"/>
                <w:right w:val="none" w:sz="0" w:space="0" w:color="auto"/>
              </w:divBdr>
            </w:div>
            <w:div w:id="1506702777">
              <w:marLeft w:val="0"/>
              <w:marRight w:val="0"/>
              <w:marTop w:val="0"/>
              <w:marBottom w:val="0"/>
              <w:divBdr>
                <w:top w:val="none" w:sz="0" w:space="0" w:color="auto"/>
                <w:left w:val="none" w:sz="0" w:space="0" w:color="auto"/>
                <w:bottom w:val="none" w:sz="0" w:space="0" w:color="auto"/>
                <w:right w:val="none" w:sz="0" w:space="0" w:color="auto"/>
              </w:divBdr>
            </w:div>
            <w:div w:id="1564832021">
              <w:marLeft w:val="0"/>
              <w:marRight w:val="0"/>
              <w:marTop w:val="0"/>
              <w:marBottom w:val="0"/>
              <w:divBdr>
                <w:top w:val="none" w:sz="0" w:space="0" w:color="auto"/>
                <w:left w:val="none" w:sz="0" w:space="0" w:color="auto"/>
                <w:bottom w:val="none" w:sz="0" w:space="0" w:color="auto"/>
                <w:right w:val="none" w:sz="0" w:space="0" w:color="auto"/>
              </w:divBdr>
            </w:div>
            <w:div w:id="1814249631">
              <w:marLeft w:val="0"/>
              <w:marRight w:val="0"/>
              <w:marTop w:val="0"/>
              <w:marBottom w:val="0"/>
              <w:divBdr>
                <w:top w:val="none" w:sz="0" w:space="0" w:color="auto"/>
                <w:left w:val="none" w:sz="0" w:space="0" w:color="auto"/>
                <w:bottom w:val="none" w:sz="0" w:space="0" w:color="auto"/>
                <w:right w:val="none" w:sz="0" w:space="0" w:color="auto"/>
              </w:divBdr>
            </w:div>
            <w:div w:id="930048874">
              <w:marLeft w:val="0"/>
              <w:marRight w:val="0"/>
              <w:marTop w:val="0"/>
              <w:marBottom w:val="0"/>
              <w:divBdr>
                <w:top w:val="none" w:sz="0" w:space="0" w:color="auto"/>
                <w:left w:val="none" w:sz="0" w:space="0" w:color="auto"/>
                <w:bottom w:val="none" w:sz="0" w:space="0" w:color="auto"/>
                <w:right w:val="none" w:sz="0" w:space="0" w:color="auto"/>
              </w:divBdr>
            </w:div>
            <w:div w:id="1903514808">
              <w:marLeft w:val="0"/>
              <w:marRight w:val="0"/>
              <w:marTop w:val="0"/>
              <w:marBottom w:val="0"/>
              <w:divBdr>
                <w:top w:val="none" w:sz="0" w:space="0" w:color="auto"/>
                <w:left w:val="none" w:sz="0" w:space="0" w:color="auto"/>
                <w:bottom w:val="none" w:sz="0" w:space="0" w:color="auto"/>
                <w:right w:val="none" w:sz="0" w:space="0" w:color="auto"/>
              </w:divBdr>
            </w:div>
            <w:div w:id="940796781">
              <w:marLeft w:val="0"/>
              <w:marRight w:val="0"/>
              <w:marTop w:val="0"/>
              <w:marBottom w:val="0"/>
              <w:divBdr>
                <w:top w:val="none" w:sz="0" w:space="0" w:color="auto"/>
                <w:left w:val="none" w:sz="0" w:space="0" w:color="auto"/>
                <w:bottom w:val="none" w:sz="0" w:space="0" w:color="auto"/>
                <w:right w:val="none" w:sz="0" w:space="0" w:color="auto"/>
              </w:divBdr>
            </w:div>
            <w:div w:id="1286234579">
              <w:marLeft w:val="0"/>
              <w:marRight w:val="0"/>
              <w:marTop w:val="0"/>
              <w:marBottom w:val="0"/>
              <w:divBdr>
                <w:top w:val="none" w:sz="0" w:space="0" w:color="auto"/>
                <w:left w:val="none" w:sz="0" w:space="0" w:color="auto"/>
                <w:bottom w:val="none" w:sz="0" w:space="0" w:color="auto"/>
                <w:right w:val="none" w:sz="0" w:space="0" w:color="auto"/>
              </w:divBdr>
            </w:div>
            <w:div w:id="2035419161">
              <w:marLeft w:val="0"/>
              <w:marRight w:val="0"/>
              <w:marTop w:val="0"/>
              <w:marBottom w:val="0"/>
              <w:divBdr>
                <w:top w:val="none" w:sz="0" w:space="0" w:color="auto"/>
                <w:left w:val="none" w:sz="0" w:space="0" w:color="auto"/>
                <w:bottom w:val="none" w:sz="0" w:space="0" w:color="auto"/>
                <w:right w:val="none" w:sz="0" w:space="0" w:color="auto"/>
              </w:divBdr>
            </w:div>
            <w:div w:id="620307331">
              <w:marLeft w:val="0"/>
              <w:marRight w:val="0"/>
              <w:marTop w:val="0"/>
              <w:marBottom w:val="0"/>
              <w:divBdr>
                <w:top w:val="none" w:sz="0" w:space="0" w:color="auto"/>
                <w:left w:val="none" w:sz="0" w:space="0" w:color="auto"/>
                <w:bottom w:val="none" w:sz="0" w:space="0" w:color="auto"/>
                <w:right w:val="none" w:sz="0" w:space="0" w:color="auto"/>
              </w:divBdr>
            </w:div>
            <w:div w:id="1488394854">
              <w:marLeft w:val="0"/>
              <w:marRight w:val="0"/>
              <w:marTop w:val="0"/>
              <w:marBottom w:val="0"/>
              <w:divBdr>
                <w:top w:val="none" w:sz="0" w:space="0" w:color="auto"/>
                <w:left w:val="none" w:sz="0" w:space="0" w:color="auto"/>
                <w:bottom w:val="none" w:sz="0" w:space="0" w:color="auto"/>
                <w:right w:val="none" w:sz="0" w:space="0" w:color="auto"/>
              </w:divBdr>
            </w:div>
            <w:div w:id="1566718611">
              <w:marLeft w:val="0"/>
              <w:marRight w:val="0"/>
              <w:marTop w:val="0"/>
              <w:marBottom w:val="0"/>
              <w:divBdr>
                <w:top w:val="none" w:sz="0" w:space="0" w:color="auto"/>
                <w:left w:val="none" w:sz="0" w:space="0" w:color="auto"/>
                <w:bottom w:val="none" w:sz="0" w:space="0" w:color="auto"/>
                <w:right w:val="none" w:sz="0" w:space="0" w:color="auto"/>
              </w:divBdr>
            </w:div>
            <w:div w:id="611321534">
              <w:marLeft w:val="0"/>
              <w:marRight w:val="0"/>
              <w:marTop w:val="0"/>
              <w:marBottom w:val="0"/>
              <w:divBdr>
                <w:top w:val="none" w:sz="0" w:space="0" w:color="auto"/>
                <w:left w:val="none" w:sz="0" w:space="0" w:color="auto"/>
                <w:bottom w:val="none" w:sz="0" w:space="0" w:color="auto"/>
                <w:right w:val="none" w:sz="0" w:space="0" w:color="auto"/>
              </w:divBdr>
            </w:div>
            <w:div w:id="798761649">
              <w:marLeft w:val="0"/>
              <w:marRight w:val="0"/>
              <w:marTop w:val="0"/>
              <w:marBottom w:val="0"/>
              <w:divBdr>
                <w:top w:val="none" w:sz="0" w:space="0" w:color="auto"/>
                <w:left w:val="none" w:sz="0" w:space="0" w:color="auto"/>
                <w:bottom w:val="none" w:sz="0" w:space="0" w:color="auto"/>
                <w:right w:val="none" w:sz="0" w:space="0" w:color="auto"/>
              </w:divBdr>
            </w:div>
            <w:div w:id="79254254">
              <w:marLeft w:val="0"/>
              <w:marRight w:val="0"/>
              <w:marTop w:val="0"/>
              <w:marBottom w:val="0"/>
              <w:divBdr>
                <w:top w:val="none" w:sz="0" w:space="0" w:color="auto"/>
                <w:left w:val="none" w:sz="0" w:space="0" w:color="auto"/>
                <w:bottom w:val="none" w:sz="0" w:space="0" w:color="auto"/>
                <w:right w:val="none" w:sz="0" w:space="0" w:color="auto"/>
              </w:divBdr>
            </w:div>
            <w:div w:id="240912560">
              <w:marLeft w:val="0"/>
              <w:marRight w:val="0"/>
              <w:marTop w:val="0"/>
              <w:marBottom w:val="0"/>
              <w:divBdr>
                <w:top w:val="none" w:sz="0" w:space="0" w:color="auto"/>
                <w:left w:val="none" w:sz="0" w:space="0" w:color="auto"/>
                <w:bottom w:val="none" w:sz="0" w:space="0" w:color="auto"/>
                <w:right w:val="none" w:sz="0" w:space="0" w:color="auto"/>
              </w:divBdr>
            </w:div>
            <w:div w:id="1269460062">
              <w:marLeft w:val="0"/>
              <w:marRight w:val="0"/>
              <w:marTop w:val="0"/>
              <w:marBottom w:val="0"/>
              <w:divBdr>
                <w:top w:val="none" w:sz="0" w:space="0" w:color="auto"/>
                <w:left w:val="none" w:sz="0" w:space="0" w:color="auto"/>
                <w:bottom w:val="none" w:sz="0" w:space="0" w:color="auto"/>
                <w:right w:val="none" w:sz="0" w:space="0" w:color="auto"/>
              </w:divBdr>
            </w:div>
            <w:div w:id="2106144950">
              <w:marLeft w:val="0"/>
              <w:marRight w:val="0"/>
              <w:marTop w:val="0"/>
              <w:marBottom w:val="0"/>
              <w:divBdr>
                <w:top w:val="none" w:sz="0" w:space="0" w:color="auto"/>
                <w:left w:val="none" w:sz="0" w:space="0" w:color="auto"/>
                <w:bottom w:val="none" w:sz="0" w:space="0" w:color="auto"/>
                <w:right w:val="none" w:sz="0" w:space="0" w:color="auto"/>
              </w:divBdr>
            </w:div>
            <w:div w:id="1107776632">
              <w:marLeft w:val="0"/>
              <w:marRight w:val="0"/>
              <w:marTop w:val="0"/>
              <w:marBottom w:val="0"/>
              <w:divBdr>
                <w:top w:val="none" w:sz="0" w:space="0" w:color="auto"/>
                <w:left w:val="none" w:sz="0" w:space="0" w:color="auto"/>
                <w:bottom w:val="none" w:sz="0" w:space="0" w:color="auto"/>
                <w:right w:val="none" w:sz="0" w:space="0" w:color="auto"/>
              </w:divBdr>
            </w:div>
            <w:div w:id="779449776">
              <w:marLeft w:val="0"/>
              <w:marRight w:val="0"/>
              <w:marTop w:val="0"/>
              <w:marBottom w:val="0"/>
              <w:divBdr>
                <w:top w:val="none" w:sz="0" w:space="0" w:color="auto"/>
                <w:left w:val="none" w:sz="0" w:space="0" w:color="auto"/>
                <w:bottom w:val="none" w:sz="0" w:space="0" w:color="auto"/>
                <w:right w:val="none" w:sz="0" w:space="0" w:color="auto"/>
              </w:divBdr>
            </w:div>
            <w:div w:id="318047673">
              <w:marLeft w:val="0"/>
              <w:marRight w:val="0"/>
              <w:marTop w:val="0"/>
              <w:marBottom w:val="0"/>
              <w:divBdr>
                <w:top w:val="none" w:sz="0" w:space="0" w:color="auto"/>
                <w:left w:val="none" w:sz="0" w:space="0" w:color="auto"/>
                <w:bottom w:val="none" w:sz="0" w:space="0" w:color="auto"/>
                <w:right w:val="none" w:sz="0" w:space="0" w:color="auto"/>
              </w:divBdr>
            </w:div>
            <w:div w:id="69085014">
              <w:marLeft w:val="0"/>
              <w:marRight w:val="0"/>
              <w:marTop w:val="0"/>
              <w:marBottom w:val="0"/>
              <w:divBdr>
                <w:top w:val="none" w:sz="0" w:space="0" w:color="auto"/>
                <w:left w:val="none" w:sz="0" w:space="0" w:color="auto"/>
                <w:bottom w:val="none" w:sz="0" w:space="0" w:color="auto"/>
                <w:right w:val="none" w:sz="0" w:space="0" w:color="auto"/>
              </w:divBdr>
            </w:div>
            <w:div w:id="815025559">
              <w:marLeft w:val="0"/>
              <w:marRight w:val="0"/>
              <w:marTop w:val="0"/>
              <w:marBottom w:val="0"/>
              <w:divBdr>
                <w:top w:val="none" w:sz="0" w:space="0" w:color="auto"/>
                <w:left w:val="none" w:sz="0" w:space="0" w:color="auto"/>
                <w:bottom w:val="none" w:sz="0" w:space="0" w:color="auto"/>
                <w:right w:val="none" w:sz="0" w:space="0" w:color="auto"/>
              </w:divBdr>
            </w:div>
            <w:div w:id="773020892">
              <w:marLeft w:val="0"/>
              <w:marRight w:val="0"/>
              <w:marTop w:val="0"/>
              <w:marBottom w:val="0"/>
              <w:divBdr>
                <w:top w:val="none" w:sz="0" w:space="0" w:color="auto"/>
                <w:left w:val="none" w:sz="0" w:space="0" w:color="auto"/>
                <w:bottom w:val="none" w:sz="0" w:space="0" w:color="auto"/>
                <w:right w:val="none" w:sz="0" w:space="0" w:color="auto"/>
              </w:divBdr>
            </w:div>
            <w:div w:id="2106610203">
              <w:marLeft w:val="0"/>
              <w:marRight w:val="0"/>
              <w:marTop w:val="0"/>
              <w:marBottom w:val="0"/>
              <w:divBdr>
                <w:top w:val="none" w:sz="0" w:space="0" w:color="auto"/>
                <w:left w:val="none" w:sz="0" w:space="0" w:color="auto"/>
                <w:bottom w:val="none" w:sz="0" w:space="0" w:color="auto"/>
                <w:right w:val="none" w:sz="0" w:space="0" w:color="auto"/>
              </w:divBdr>
            </w:div>
            <w:div w:id="1716002900">
              <w:marLeft w:val="0"/>
              <w:marRight w:val="0"/>
              <w:marTop w:val="0"/>
              <w:marBottom w:val="0"/>
              <w:divBdr>
                <w:top w:val="none" w:sz="0" w:space="0" w:color="auto"/>
                <w:left w:val="none" w:sz="0" w:space="0" w:color="auto"/>
                <w:bottom w:val="none" w:sz="0" w:space="0" w:color="auto"/>
                <w:right w:val="none" w:sz="0" w:space="0" w:color="auto"/>
              </w:divBdr>
            </w:div>
            <w:div w:id="1257860269">
              <w:marLeft w:val="0"/>
              <w:marRight w:val="0"/>
              <w:marTop w:val="0"/>
              <w:marBottom w:val="0"/>
              <w:divBdr>
                <w:top w:val="none" w:sz="0" w:space="0" w:color="auto"/>
                <w:left w:val="none" w:sz="0" w:space="0" w:color="auto"/>
                <w:bottom w:val="none" w:sz="0" w:space="0" w:color="auto"/>
                <w:right w:val="none" w:sz="0" w:space="0" w:color="auto"/>
              </w:divBdr>
            </w:div>
            <w:div w:id="1583565315">
              <w:marLeft w:val="0"/>
              <w:marRight w:val="0"/>
              <w:marTop w:val="0"/>
              <w:marBottom w:val="0"/>
              <w:divBdr>
                <w:top w:val="none" w:sz="0" w:space="0" w:color="auto"/>
                <w:left w:val="none" w:sz="0" w:space="0" w:color="auto"/>
                <w:bottom w:val="none" w:sz="0" w:space="0" w:color="auto"/>
                <w:right w:val="none" w:sz="0" w:space="0" w:color="auto"/>
              </w:divBdr>
            </w:div>
            <w:div w:id="1942184224">
              <w:marLeft w:val="0"/>
              <w:marRight w:val="0"/>
              <w:marTop w:val="0"/>
              <w:marBottom w:val="0"/>
              <w:divBdr>
                <w:top w:val="none" w:sz="0" w:space="0" w:color="auto"/>
                <w:left w:val="none" w:sz="0" w:space="0" w:color="auto"/>
                <w:bottom w:val="none" w:sz="0" w:space="0" w:color="auto"/>
                <w:right w:val="none" w:sz="0" w:space="0" w:color="auto"/>
              </w:divBdr>
            </w:div>
            <w:div w:id="811095002">
              <w:marLeft w:val="0"/>
              <w:marRight w:val="0"/>
              <w:marTop w:val="0"/>
              <w:marBottom w:val="0"/>
              <w:divBdr>
                <w:top w:val="none" w:sz="0" w:space="0" w:color="auto"/>
                <w:left w:val="none" w:sz="0" w:space="0" w:color="auto"/>
                <w:bottom w:val="none" w:sz="0" w:space="0" w:color="auto"/>
                <w:right w:val="none" w:sz="0" w:space="0" w:color="auto"/>
              </w:divBdr>
            </w:div>
            <w:div w:id="66849582">
              <w:marLeft w:val="0"/>
              <w:marRight w:val="0"/>
              <w:marTop w:val="0"/>
              <w:marBottom w:val="0"/>
              <w:divBdr>
                <w:top w:val="none" w:sz="0" w:space="0" w:color="auto"/>
                <w:left w:val="none" w:sz="0" w:space="0" w:color="auto"/>
                <w:bottom w:val="none" w:sz="0" w:space="0" w:color="auto"/>
                <w:right w:val="none" w:sz="0" w:space="0" w:color="auto"/>
              </w:divBdr>
            </w:div>
            <w:div w:id="2045015960">
              <w:marLeft w:val="0"/>
              <w:marRight w:val="0"/>
              <w:marTop w:val="0"/>
              <w:marBottom w:val="0"/>
              <w:divBdr>
                <w:top w:val="none" w:sz="0" w:space="0" w:color="auto"/>
                <w:left w:val="none" w:sz="0" w:space="0" w:color="auto"/>
                <w:bottom w:val="none" w:sz="0" w:space="0" w:color="auto"/>
                <w:right w:val="none" w:sz="0" w:space="0" w:color="auto"/>
              </w:divBdr>
            </w:div>
            <w:div w:id="618071047">
              <w:marLeft w:val="0"/>
              <w:marRight w:val="0"/>
              <w:marTop w:val="0"/>
              <w:marBottom w:val="0"/>
              <w:divBdr>
                <w:top w:val="none" w:sz="0" w:space="0" w:color="auto"/>
                <w:left w:val="none" w:sz="0" w:space="0" w:color="auto"/>
                <w:bottom w:val="none" w:sz="0" w:space="0" w:color="auto"/>
                <w:right w:val="none" w:sz="0" w:space="0" w:color="auto"/>
              </w:divBdr>
            </w:div>
            <w:div w:id="356934237">
              <w:marLeft w:val="0"/>
              <w:marRight w:val="0"/>
              <w:marTop w:val="0"/>
              <w:marBottom w:val="0"/>
              <w:divBdr>
                <w:top w:val="none" w:sz="0" w:space="0" w:color="auto"/>
                <w:left w:val="none" w:sz="0" w:space="0" w:color="auto"/>
                <w:bottom w:val="none" w:sz="0" w:space="0" w:color="auto"/>
                <w:right w:val="none" w:sz="0" w:space="0" w:color="auto"/>
              </w:divBdr>
            </w:div>
            <w:div w:id="655885545">
              <w:marLeft w:val="0"/>
              <w:marRight w:val="0"/>
              <w:marTop w:val="0"/>
              <w:marBottom w:val="0"/>
              <w:divBdr>
                <w:top w:val="none" w:sz="0" w:space="0" w:color="auto"/>
                <w:left w:val="none" w:sz="0" w:space="0" w:color="auto"/>
                <w:bottom w:val="none" w:sz="0" w:space="0" w:color="auto"/>
                <w:right w:val="none" w:sz="0" w:space="0" w:color="auto"/>
              </w:divBdr>
            </w:div>
            <w:div w:id="1814249507">
              <w:marLeft w:val="0"/>
              <w:marRight w:val="0"/>
              <w:marTop w:val="0"/>
              <w:marBottom w:val="0"/>
              <w:divBdr>
                <w:top w:val="none" w:sz="0" w:space="0" w:color="auto"/>
                <w:left w:val="none" w:sz="0" w:space="0" w:color="auto"/>
                <w:bottom w:val="none" w:sz="0" w:space="0" w:color="auto"/>
                <w:right w:val="none" w:sz="0" w:space="0" w:color="auto"/>
              </w:divBdr>
            </w:div>
            <w:div w:id="278682423">
              <w:marLeft w:val="0"/>
              <w:marRight w:val="0"/>
              <w:marTop w:val="0"/>
              <w:marBottom w:val="0"/>
              <w:divBdr>
                <w:top w:val="none" w:sz="0" w:space="0" w:color="auto"/>
                <w:left w:val="none" w:sz="0" w:space="0" w:color="auto"/>
                <w:bottom w:val="none" w:sz="0" w:space="0" w:color="auto"/>
                <w:right w:val="none" w:sz="0" w:space="0" w:color="auto"/>
              </w:divBdr>
            </w:div>
            <w:div w:id="2001998595">
              <w:marLeft w:val="0"/>
              <w:marRight w:val="0"/>
              <w:marTop w:val="0"/>
              <w:marBottom w:val="0"/>
              <w:divBdr>
                <w:top w:val="none" w:sz="0" w:space="0" w:color="auto"/>
                <w:left w:val="none" w:sz="0" w:space="0" w:color="auto"/>
                <w:bottom w:val="none" w:sz="0" w:space="0" w:color="auto"/>
                <w:right w:val="none" w:sz="0" w:space="0" w:color="auto"/>
              </w:divBdr>
            </w:div>
            <w:div w:id="1569806925">
              <w:marLeft w:val="0"/>
              <w:marRight w:val="0"/>
              <w:marTop w:val="0"/>
              <w:marBottom w:val="0"/>
              <w:divBdr>
                <w:top w:val="none" w:sz="0" w:space="0" w:color="auto"/>
                <w:left w:val="none" w:sz="0" w:space="0" w:color="auto"/>
                <w:bottom w:val="none" w:sz="0" w:space="0" w:color="auto"/>
                <w:right w:val="none" w:sz="0" w:space="0" w:color="auto"/>
              </w:divBdr>
            </w:div>
            <w:div w:id="1662199313">
              <w:marLeft w:val="0"/>
              <w:marRight w:val="0"/>
              <w:marTop w:val="0"/>
              <w:marBottom w:val="0"/>
              <w:divBdr>
                <w:top w:val="none" w:sz="0" w:space="0" w:color="auto"/>
                <w:left w:val="none" w:sz="0" w:space="0" w:color="auto"/>
                <w:bottom w:val="none" w:sz="0" w:space="0" w:color="auto"/>
                <w:right w:val="none" w:sz="0" w:space="0" w:color="auto"/>
              </w:divBdr>
            </w:div>
            <w:div w:id="1971667821">
              <w:marLeft w:val="0"/>
              <w:marRight w:val="0"/>
              <w:marTop w:val="0"/>
              <w:marBottom w:val="0"/>
              <w:divBdr>
                <w:top w:val="none" w:sz="0" w:space="0" w:color="auto"/>
                <w:left w:val="none" w:sz="0" w:space="0" w:color="auto"/>
                <w:bottom w:val="none" w:sz="0" w:space="0" w:color="auto"/>
                <w:right w:val="none" w:sz="0" w:space="0" w:color="auto"/>
              </w:divBdr>
            </w:div>
            <w:div w:id="1263877048">
              <w:marLeft w:val="0"/>
              <w:marRight w:val="0"/>
              <w:marTop w:val="0"/>
              <w:marBottom w:val="0"/>
              <w:divBdr>
                <w:top w:val="none" w:sz="0" w:space="0" w:color="auto"/>
                <w:left w:val="none" w:sz="0" w:space="0" w:color="auto"/>
                <w:bottom w:val="none" w:sz="0" w:space="0" w:color="auto"/>
                <w:right w:val="none" w:sz="0" w:space="0" w:color="auto"/>
              </w:divBdr>
            </w:div>
            <w:div w:id="706182710">
              <w:marLeft w:val="0"/>
              <w:marRight w:val="0"/>
              <w:marTop w:val="0"/>
              <w:marBottom w:val="0"/>
              <w:divBdr>
                <w:top w:val="none" w:sz="0" w:space="0" w:color="auto"/>
                <w:left w:val="none" w:sz="0" w:space="0" w:color="auto"/>
                <w:bottom w:val="none" w:sz="0" w:space="0" w:color="auto"/>
                <w:right w:val="none" w:sz="0" w:space="0" w:color="auto"/>
              </w:divBdr>
            </w:div>
            <w:div w:id="420684298">
              <w:marLeft w:val="0"/>
              <w:marRight w:val="0"/>
              <w:marTop w:val="0"/>
              <w:marBottom w:val="0"/>
              <w:divBdr>
                <w:top w:val="none" w:sz="0" w:space="0" w:color="auto"/>
                <w:left w:val="none" w:sz="0" w:space="0" w:color="auto"/>
                <w:bottom w:val="none" w:sz="0" w:space="0" w:color="auto"/>
                <w:right w:val="none" w:sz="0" w:space="0" w:color="auto"/>
              </w:divBdr>
            </w:div>
            <w:div w:id="2039575309">
              <w:marLeft w:val="0"/>
              <w:marRight w:val="0"/>
              <w:marTop w:val="0"/>
              <w:marBottom w:val="0"/>
              <w:divBdr>
                <w:top w:val="none" w:sz="0" w:space="0" w:color="auto"/>
                <w:left w:val="none" w:sz="0" w:space="0" w:color="auto"/>
                <w:bottom w:val="none" w:sz="0" w:space="0" w:color="auto"/>
                <w:right w:val="none" w:sz="0" w:space="0" w:color="auto"/>
              </w:divBdr>
            </w:div>
            <w:div w:id="1376852208">
              <w:marLeft w:val="0"/>
              <w:marRight w:val="0"/>
              <w:marTop w:val="0"/>
              <w:marBottom w:val="0"/>
              <w:divBdr>
                <w:top w:val="none" w:sz="0" w:space="0" w:color="auto"/>
                <w:left w:val="none" w:sz="0" w:space="0" w:color="auto"/>
                <w:bottom w:val="none" w:sz="0" w:space="0" w:color="auto"/>
                <w:right w:val="none" w:sz="0" w:space="0" w:color="auto"/>
              </w:divBdr>
            </w:div>
            <w:div w:id="1368532251">
              <w:marLeft w:val="0"/>
              <w:marRight w:val="0"/>
              <w:marTop w:val="0"/>
              <w:marBottom w:val="0"/>
              <w:divBdr>
                <w:top w:val="none" w:sz="0" w:space="0" w:color="auto"/>
                <w:left w:val="none" w:sz="0" w:space="0" w:color="auto"/>
                <w:bottom w:val="none" w:sz="0" w:space="0" w:color="auto"/>
                <w:right w:val="none" w:sz="0" w:space="0" w:color="auto"/>
              </w:divBdr>
            </w:div>
            <w:div w:id="139348785">
              <w:marLeft w:val="0"/>
              <w:marRight w:val="0"/>
              <w:marTop w:val="0"/>
              <w:marBottom w:val="0"/>
              <w:divBdr>
                <w:top w:val="none" w:sz="0" w:space="0" w:color="auto"/>
                <w:left w:val="none" w:sz="0" w:space="0" w:color="auto"/>
                <w:bottom w:val="none" w:sz="0" w:space="0" w:color="auto"/>
                <w:right w:val="none" w:sz="0" w:space="0" w:color="auto"/>
              </w:divBdr>
            </w:div>
            <w:div w:id="1209755557">
              <w:marLeft w:val="0"/>
              <w:marRight w:val="0"/>
              <w:marTop w:val="0"/>
              <w:marBottom w:val="0"/>
              <w:divBdr>
                <w:top w:val="none" w:sz="0" w:space="0" w:color="auto"/>
                <w:left w:val="none" w:sz="0" w:space="0" w:color="auto"/>
                <w:bottom w:val="none" w:sz="0" w:space="0" w:color="auto"/>
                <w:right w:val="none" w:sz="0" w:space="0" w:color="auto"/>
              </w:divBdr>
            </w:div>
            <w:div w:id="1316421796">
              <w:marLeft w:val="0"/>
              <w:marRight w:val="0"/>
              <w:marTop w:val="0"/>
              <w:marBottom w:val="0"/>
              <w:divBdr>
                <w:top w:val="none" w:sz="0" w:space="0" w:color="auto"/>
                <w:left w:val="none" w:sz="0" w:space="0" w:color="auto"/>
                <w:bottom w:val="none" w:sz="0" w:space="0" w:color="auto"/>
                <w:right w:val="none" w:sz="0" w:space="0" w:color="auto"/>
              </w:divBdr>
            </w:div>
            <w:div w:id="653333401">
              <w:marLeft w:val="0"/>
              <w:marRight w:val="0"/>
              <w:marTop w:val="0"/>
              <w:marBottom w:val="0"/>
              <w:divBdr>
                <w:top w:val="none" w:sz="0" w:space="0" w:color="auto"/>
                <w:left w:val="none" w:sz="0" w:space="0" w:color="auto"/>
                <w:bottom w:val="none" w:sz="0" w:space="0" w:color="auto"/>
                <w:right w:val="none" w:sz="0" w:space="0" w:color="auto"/>
              </w:divBdr>
            </w:div>
            <w:div w:id="1333531087">
              <w:marLeft w:val="0"/>
              <w:marRight w:val="0"/>
              <w:marTop w:val="0"/>
              <w:marBottom w:val="0"/>
              <w:divBdr>
                <w:top w:val="none" w:sz="0" w:space="0" w:color="auto"/>
                <w:left w:val="none" w:sz="0" w:space="0" w:color="auto"/>
                <w:bottom w:val="none" w:sz="0" w:space="0" w:color="auto"/>
                <w:right w:val="none" w:sz="0" w:space="0" w:color="auto"/>
              </w:divBdr>
            </w:div>
            <w:div w:id="1225406749">
              <w:marLeft w:val="0"/>
              <w:marRight w:val="0"/>
              <w:marTop w:val="0"/>
              <w:marBottom w:val="0"/>
              <w:divBdr>
                <w:top w:val="none" w:sz="0" w:space="0" w:color="auto"/>
                <w:left w:val="none" w:sz="0" w:space="0" w:color="auto"/>
                <w:bottom w:val="none" w:sz="0" w:space="0" w:color="auto"/>
                <w:right w:val="none" w:sz="0" w:space="0" w:color="auto"/>
              </w:divBdr>
            </w:div>
            <w:div w:id="820317327">
              <w:marLeft w:val="0"/>
              <w:marRight w:val="0"/>
              <w:marTop w:val="0"/>
              <w:marBottom w:val="0"/>
              <w:divBdr>
                <w:top w:val="none" w:sz="0" w:space="0" w:color="auto"/>
                <w:left w:val="none" w:sz="0" w:space="0" w:color="auto"/>
                <w:bottom w:val="none" w:sz="0" w:space="0" w:color="auto"/>
                <w:right w:val="none" w:sz="0" w:space="0" w:color="auto"/>
              </w:divBdr>
            </w:div>
            <w:div w:id="1129475430">
              <w:marLeft w:val="0"/>
              <w:marRight w:val="0"/>
              <w:marTop w:val="0"/>
              <w:marBottom w:val="0"/>
              <w:divBdr>
                <w:top w:val="none" w:sz="0" w:space="0" w:color="auto"/>
                <w:left w:val="none" w:sz="0" w:space="0" w:color="auto"/>
                <w:bottom w:val="none" w:sz="0" w:space="0" w:color="auto"/>
                <w:right w:val="none" w:sz="0" w:space="0" w:color="auto"/>
              </w:divBdr>
            </w:div>
            <w:div w:id="298805557">
              <w:marLeft w:val="0"/>
              <w:marRight w:val="0"/>
              <w:marTop w:val="0"/>
              <w:marBottom w:val="0"/>
              <w:divBdr>
                <w:top w:val="none" w:sz="0" w:space="0" w:color="auto"/>
                <w:left w:val="none" w:sz="0" w:space="0" w:color="auto"/>
                <w:bottom w:val="none" w:sz="0" w:space="0" w:color="auto"/>
                <w:right w:val="none" w:sz="0" w:space="0" w:color="auto"/>
              </w:divBdr>
            </w:div>
            <w:div w:id="798113471">
              <w:marLeft w:val="0"/>
              <w:marRight w:val="0"/>
              <w:marTop w:val="0"/>
              <w:marBottom w:val="0"/>
              <w:divBdr>
                <w:top w:val="none" w:sz="0" w:space="0" w:color="auto"/>
                <w:left w:val="none" w:sz="0" w:space="0" w:color="auto"/>
                <w:bottom w:val="none" w:sz="0" w:space="0" w:color="auto"/>
                <w:right w:val="none" w:sz="0" w:space="0" w:color="auto"/>
              </w:divBdr>
            </w:div>
            <w:div w:id="1039666694">
              <w:marLeft w:val="0"/>
              <w:marRight w:val="0"/>
              <w:marTop w:val="0"/>
              <w:marBottom w:val="0"/>
              <w:divBdr>
                <w:top w:val="none" w:sz="0" w:space="0" w:color="auto"/>
                <w:left w:val="none" w:sz="0" w:space="0" w:color="auto"/>
                <w:bottom w:val="none" w:sz="0" w:space="0" w:color="auto"/>
                <w:right w:val="none" w:sz="0" w:space="0" w:color="auto"/>
              </w:divBdr>
            </w:div>
            <w:div w:id="314190270">
              <w:marLeft w:val="0"/>
              <w:marRight w:val="0"/>
              <w:marTop w:val="0"/>
              <w:marBottom w:val="0"/>
              <w:divBdr>
                <w:top w:val="none" w:sz="0" w:space="0" w:color="auto"/>
                <w:left w:val="none" w:sz="0" w:space="0" w:color="auto"/>
                <w:bottom w:val="none" w:sz="0" w:space="0" w:color="auto"/>
                <w:right w:val="none" w:sz="0" w:space="0" w:color="auto"/>
              </w:divBdr>
            </w:div>
            <w:div w:id="1799831156">
              <w:marLeft w:val="0"/>
              <w:marRight w:val="0"/>
              <w:marTop w:val="0"/>
              <w:marBottom w:val="0"/>
              <w:divBdr>
                <w:top w:val="none" w:sz="0" w:space="0" w:color="auto"/>
                <w:left w:val="none" w:sz="0" w:space="0" w:color="auto"/>
                <w:bottom w:val="none" w:sz="0" w:space="0" w:color="auto"/>
                <w:right w:val="none" w:sz="0" w:space="0" w:color="auto"/>
              </w:divBdr>
            </w:div>
            <w:div w:id="2031249254">
              <w:marLeft w:val="0"/>
              <w:marRight w:val="0"/>
              <w:marTop w:val="0"/>
              <w:marBottom w:val="0"/>
              <w:divBdr>
                <w:top w:val="none" w:sz="0" w:space="0" w:color="auto"/>
                <w:left w:val="none" w:sz="0" w:space="0" w:color="auto"/>
                <w:bottom w:val="none" w:sz="0" w:space="0" w:color="auto"/>
                <w:right w:val="none" w:sz="0" w:space="0" w:color="auto"/>
              </w:divBdr>
            </w:div>
            <w:div w:id="1333992545">
              <w:marLeft w:val="0"/>
              <w:marRight w:val="0"/>
              <w:marTop w:val="0"/>
              <w:marBottom w:val="0"/>
              <w:divBdr>
                <w:top w:val="none" w:sz="0" w:space="0" w:color="auto"/>
                <w:left w:val="none" w:sz="0" w:space="0" w:color="auto"/>
                <w:bottom w:val="none" w:sz="0" w:space="0" w:color="auto"/>
                <w:right w:val="none" w:sz="0" w:space="0" w:color="auto"/>
              </w:divBdr>
            </w:div>
            <w:div w:id="1087380993">
              <w:marLeft w:val="0"/>
              <w:marRight w:val="0"/>
              <w:marTop w:val="0"/>
              <w:marBottom w:val="0"/>
              <w:divBdr>
                <w:top w:val="none" w:sz="0" w:space="0" w:color="auto"/>
                <w:left w:val="none" w:sz="0" w:space="0" w:color="auto"/>
                <w:bottom w:val="none" w:sz="0" w:space="0" w:color="auto"/>
                <w:right w:val="none" w:sz="0" w:space="0" w:color="auto"/>
              </w:divBdr>
            </w:div>
            <w:div w:id="7924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5529">
      <w:bodyDiv w:val="1"/>
      <w:marLeft w:val="0"/>
      <w:marRight w:val="0"/>
      <w:marTop w:val="0"/>
      <w:marBottom w:val="0"/>
      <w:divBdr>
        <w:top w:val="none" w:sz="0" w:space="0" w:color="auto"/>
        <w:left w:val="none" w:sz="0" w:space="0" w:color="auto"/>
        <w:bottom w:val="none" w:sz="0" w:space="0" w:color="auto"/>
        <w:right w:val="none" w:sz="0" w:space="0" w:color="auto"/>
      </w:divBdr>
    </w:div>
    <w:div w:id="1253271723">
      <w:bodyDiv w:val="1"/>
      <w:marLeft w:val="0"/>
      <w:marRight w:val="0"/>
      <w:marTop w:val="0"/>
      <w:marBottom w:val="0"/>
      <w:divBdr>
        <w:top w:val="none" w:sz="0" w:space="0" w:color="auto"/>
        <w:left w:val="none" w:sz="0" w:space="0" w:color="auto"/>
        <w:bottom w:val="none" w:sz="0" w:space="0" w:color="auto"/>
        <w:right w:val="none" w:sz="0" w:space="0" w:color="auto"/>
      </w:divBdr>
    </w:div>
    <w:div w:id="1457604959">
      <w:bodyDiv w:val="1"/>
      <w:marLeft w:val="0"/>
      <w:marRight w:val="0"/>
      <w:marTop w:val="0"/>
      <w:marBottom w:val="0"/>
      <w:divBdr>
        <w:top w:val="none" w:sz="0" w:space="0" w:color="auto"/>
        <w:left w:val="none" w:sz="0" w:space="0" w:color="auto"/>
        <w:bottom w:val="none" w:sz="0" w:space="0" w:color="auto"/>
        <w:right w:val="none" w:sz="0" w:space="0" w:color="auto"/>
      </w:divBdr>
    </w:div>
    <w:div w:id="1487279675">
      <w:bodyDiv w:val="1"/>
      <w:marLeft w:val="0"/>
      <w:marRight w:val="0"/>
      <w:marTop w:val="0"/>
      <w:marBottom w:val="0"/>
      <w:divBdr>
        <w:top w:val="none" w:sz="0" w:space="0" w:color="auto"/>
        <w:left w:val="none" w:sz="0" w:space="0" w:color="auto"/>
        <w:bottom w:val="none" w:sz="0" w:space="0" w:color="auto"/>
        <w:right w:val="none" w:sz="0" w:space="0" w:color="auto"/>
      </w:divBdr>
    </w:div>
    <w:div w:id="1555970543">
      <w:bodyDiv w:val="1"/>
      <w:marLeft w:val="0"/>
      <w:marRight w:val="0"/>
      <w:marTop w:val="0"/>
      <w:marBottom w:val="0"/>
      <w:divBdr>
        <w:top w:val="none" w:sz="0" w:space="0" w:color="auto"/>
        <w:left w:val="none" w:sz="0" w:space="0" w:color="auto"/>
        <w:bottom w:val="none" w:sz="0" w:space="0" w:color="auto"/>
        <w:right w:val="none" w:sz="0" w:space="0" w:color="auto"/>
      </w:divBdr>
    </w:div>
    <w:div w:id="2075469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www.StackOverflow.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google.com" TargetMode="External"/><Relationship Id="rId2" Type="http://schemas.openxmlformats.org/officeDocument/2006/relationships/numbering" Target="numbering.xml"/><Relationship Id="rId16" Type="http://schemas.openxmlformats.org/officeDocument/2006/relationships/hyperlink" Target="http://www.chatgpt.com" TargetMode="External"/><Relationship Id="rId20" Type="http://schemas.openxmlformats.org/officeDocument/2006/relationships/hyperlink" Target="http://www.youtub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w3schools.com" TargetMode="External"/><Relationship Id="rId10" Type="http://schemas.openxmlformats.org/officeDocument/2006/relationships/image" Target="media/image3.png"/><Relationship Id="rId19" Type="http://schemas.openxmlformats.org/officeDocument/2006/relationships/hyperlink" Target="http://www.TutorialsPoin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BE1B3-BFCF-4DAF-8771-DA2AD199C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21</Pages>
  <Words>3490</Words>
  <Characters>19894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Ganesh</dc:creator>
  <cp:lastModifiedBy>SHRINATH U MATE</cp:lastModifiedBy>
  <cp:revision>828</cp:revision>
  <dcterms:created xsi:type="dcterms:W3CDTF">2020-03-01T17:56:00Z</dcterms:created>
  <dcterms:modified xsi:type="dcterms:W3CDTF">2025-03-17T14:18:00Z</dcterms:modified>
</cp:coreProperties>
</file>